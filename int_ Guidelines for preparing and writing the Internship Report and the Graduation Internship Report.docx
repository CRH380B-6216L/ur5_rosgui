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904401054"/>
        <w:docPartObj>
          <w:docPartGallery w:val="Cover Pages"/>
          <w:docPartUnique/>
        </w:docPartObj>
      </w:sdtPr>
      <w:sdtEndPr>
        <w:rPr>
          <w:sz w:val="22"/>
          <w:lang w:val="en-GB"/>
        </w:rPr>
      </w:sdtEndPr>
      <w:sdtContent>
        <w:p w:rsidR="0063269B" w:rsidRDefault="00D435F9">
          <w:pPr>
            <w:pStyle w:val="NoSpacing"/>
            <w:rPr>
              <w:sz w:val="2"/>
            </w:rPr>
          </w:pPr>
          <w:r>
            <w:rPr>
              <w:noProof/>
            </w:rPr>
            <w:drawing>
              <wp:anchor distT="0" distB="0" distL="114300" distR="114300" simplePos="0" relativeHeight="251655680" behindDoc="0" locked="0" layoutInCell="1" allowOverlap="1">
                <wp:simplePos x="0" y="0"/>
                <wp:positionH relativeFrom="column">
                  <wp:posOffset>-480695</wp:posOffset>
                </wp:positionH>
                <wp:positionV relativeFrom="paragraph">
                  <wp:posOffset>0</wp:posOffset>
                </wp:positionV>
                <wp:extent cx="2247900" cy="1343025"/>
                <wp:effectExtent l="0" t="0" r="0" b="9525"/>
                <wp:wrapSquare wrapText="right"/>
                <wp:docPr id="11" name="Afbeelding 2" descr="Uni 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descr="Uni Appl"/>
                        <pic:cNvPicPr>
                          <a:picLocks noChangeAspect="1" noChangeArrowheads="1"/>
                        </pic:cNvPicPr>
                      </pic:nvPicPr>
                      <pic:blipFill rotWithShape="1">
                        <a:blip r:embed="rId11">
                          <a:extLst>
                            <a:ext uri="{28A0092B-C50C-407E-A947-70E740481C1C}">
                              <a14:useLocalDpi xmlns:a14="http://schemas.microsoft.com/office/drawing/2010/main" val="0"/>
                            </a:ext>
                          </a:extLst>
                        </a:blip>
                        <a:srcRect t="25397" r="16608"/>
                        <a:stretch/>
                      </pic:blipFill>
                      <pic:spPr bwMode="auto">
                        <a:xfrm>
                          <a:off x="0" y="0"/>
                          <a:ext cx="2247900" cy="1343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3269B" w:rsidRDefault="0063269B">
          <w:r>
            <w:rPr>
              <w:noProof/>
              <w:color w:val="92278F" w:themeColor="accent1"/>
              <w:sz w:val="36"/>
              <w:szCs w:val="36"/>
            </w:rPr>
            <mc:AlternateContent>
              <mc:Choice Requires="wpg">
                <w:drawing>
                  <wp:anchor distT="0" distB="0" distL="114300" distR="114300" simplePos="0" relativeHeight="25166182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BB22609" id="Group 2" o:spid="_x0000_s1026" style="position:absolute;margin-left:0;margin-top:0;width:432.65pt;height:448.55pt;z-index:-2516546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640BA" w:rsidRDefault="004640BA">
                                <w:pPr>
                                  <w:pStyle w:val="NoSpacing"/>
                                  <w:jc w:val="right"/>
                                  <w:rPr>
                                    <w:color w:val="92278F" w:themeColor="accent1"/>
                                    <w:sz w:val="36"/>
                                    <w:szCs w:val="36"/>
                                  </w:rPr>
                                </w:pPr>
                                <w:sdt>
                                  <w:sdtPr>
                                    <w:rPr>
                                      <w:color w:val="92278F"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2278F" w:themeColor="accent1"/>
                                        <w:sz w:val="36"/>
                                        <w:szCs w:val="36"/>
                                      </w:rPr>
                                      <w:t>Fontys Hogescholen</w:t>
                                    </w:r>
                                  </w:sdtContent>
                                </w:sdt>
                              </w:p>
                              <w:sdt>
                                <w:sdtPr>
                                  <w:rPr>
                                    <w:color w:val="92278F"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640BA" w:rsidRDefault="004640BA">
                                    <w:pPr>
                                      <w:pStyle w:val="NoSpacing"/>
                                      <w:jc w:val="right"/>
                                      <w:rPr>
                                        <w:color w:val="92278F" w:themeColor="accent1"/>
                                        <w:sz w:val="36"/>
                                        <w:szCs w:val="36"/>
                                      </w:rPr>
                                    </w:pPr>
                                    <w:r>
                                      <w:rPr>
                                        <w:color w:val="92278F"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9" o:spid="_x0000_s1026" type="#_x0000_t202" style="position:absolute;margin-left:0;margin-top:0;width:468pt;height:29.5pt;z-index:2516608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SRsdAIAAFQ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" filled="f" stroked="f" strokeweight=".5pt">
                    <v:textbox style="mso-fit-shape-to-text:t" inset="0,0,0,0">
                      <w:txbxContent>
                        <w:p w:rsidR="004640BA" w:rsidRDefault="004640BA">
                          <w:pPr>
                            <w:pStyle w:val="NoSpacing"/>
                            <w:jc w:val="right"/>
                            <w:rPr>
                              <w:color w:val="92278F" w:themeColor="accent1"/>
                              <w:sz w:val="36"/>
                              <w:szCs w:val="36"/>
                            </w:rPr>
                          </w:pPr>
                          <w:sdt>
                            <w:sdtPr>
                              <w:rPr>
                                <w:color w:val="92278F"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92278F" w:themeColor="accent1"/>
                                  <w:sz w:val="36"/>
                                  <w:szCs w:val="36"/>
                                </w:rPr>
                                <w:t>Fontys Hogescholen</w:t>
                              </w:r>
                            </w:sdtContent>
                          </w:sdt>
                        </w:p>
                        <w:sdt>
                          <w:sdtPr>
                            <w:rPr>
                              <w:color w:val="92278F"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rsidR="004640BA" w:rsidRDefault="004640BA">
                              <w:pPr>
                                <w:pStyle w:val="NoSpacing"/>
                                <w:jc w:val="right"/>
                                <w:rPr>
                                  <w:color w:val="92278F" w:themeColor="accent1"/>
                                  <w:sz w:val="36"/>
                                  <w:szCs w:val="36"/>
                                </w:rPr>
                              </w:pPr>
                              <w:r>
                                <w:rPr>
                                  <w:color w:val="92278F" w:themeColor="accent1"/>
                                  <w:sz w:val="36"/>
                                  <w:szCs w:val="36"/>
                                </w:rPr>
                                <w:t xml:space="preserve">     </w:t>
                              </w:r>
                            </w:p>
                          </w:sdtContent>
                        </w:sdt>
                      </w:txbxContent>
                    </v:textbox>
                    <w10:wrap anchorx="page" anchory="margin"/>
                  </v:shape>
                </w:pict>
              </mc:Fallback>
            </mc:AlternateContent>
          </w:r>
        </w:p>
        <w:p w:rsidR="0063269B" w:rsidRDefault="007322ED">
          <w:pPr>
            <w:rPr>
              <w:lang w:val="en-GB"/>
            </w:rPr>
          </w:pPr>
          <w:r>
            <w:rPr>
              <w:noProof/>
            </w:rPr>
            <mc:AlternateContent>
              <mc:Choice Requires="wps">
                <w:drawing>
                  <wp:anchor distT="0" distB="0" distL="114300" distR="114300" simplePos="0" relativeHeight="251662848" behindDoc="0" locked="0" layoutInCell="1" allowOverlap="1">
                    <wp:simplePos x="0" y="0"/>
                    <wp:positionH relativeFrom="margin">
                      <wp:posOffset>-99695</wp:posOffset>
                    </wp:positionH>
                    <wp:positionV relativeFrom="margin">
                      <wp:posOffset>1357630</wp:posOffset>
                    </wp:positionV>
                    <wp:extent cx="6204585" cy="914400"/>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620458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32E62" w:themeColor="text2"/>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4640BA" w:rsidRPr="007322ED" w:rsidRDefault="004640BA">
                                    <w:pPr>
                                      <w:pStyle w:val="NoSpacing"/>
                                      <w:rPr>
                                        <w:rFonts w:asciiTheme="majorHAnsi" w:eastAsiaTheme="majorEastAsia" w:hAnsiTheme="majorHAnsi" w:cstheme="majorBidi"/>
                                        <w:caps/>
                                        <w:color w:val="B969B8" w:themeColor="text2" w:themeTint="99"/>
                                        <w:sz w:val="68"/>
                                        <w:szCs w:val="68"/>
                                        <w:lang w:val="en-US"/>
                                      </w:rPr>
                                    </w:pPr>
                                    <w:r w:rsidRPr="00BA6FC2">
                                      <w:rPr>
                                        <w:rFonts w:asciiTheme="majorHAnsi" w:eastAsiaTheme="majorEastAsia" w:hAnsiTheme="majorHAnsi" w:cstheme="majorBidi"/>
                                        <w:caps/>
                                        <w:color w:val="632E62" w:themeColor="text2"/>
                                        <w:sz w:val="64"/>
                                        <w:szCs w:val="64"/>
                                        <w:lang w:val="en-US"/>
                                      </w:rPr>
                                      <w:t>Programming and Visualizing Industrial Robots with a Web-Based GUI</w:t>
                                    </w:r>
                                  </w:p>
                                </w:sdtContent>
                              </w:sdt>
                              <w:p w:rsidR="004640BA" w:rsidRPr="007322ED" w:rsidRDefault="004640BA">
                                <w:pPr>
                                  <w:pStyle w:val="NoSpacing"/>
                                  <w:spacing w:before="120"/>
                                  <w:rPr>
                                    <w:color w:val="92278F" w:themeColor="accent1"/>
                                    <w:sz w:val="36"/>
                                    <w:szCs w:val="36"/>
                                    <w:lang w:val="en-US"/>
                                  </w:rPr>
                                </w:pPr>
                                <w:sdt>
                                  <w:sdtPr>
                                    <w:rPr>
                                      <w:color w:val="92278F"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A6FC2">
                                      <w:rPr>
                                        <w:color w:val="92278F" w:themeColor="accent1"/>
                                        <w:sz w:val="36"/>
                                        <w:szCs w:val="36"/>
                                      </w:rPr>
                                      <w:t>Zirui Song (2652528</w:t>
                                    </w:r>
                                    <w:r>
                                      <w:rPr>
                                        <w:color w:val="92278F" w:themeColor="accent1"/>
                                        <w:sz w:val="36"/>
                                        <w:szCs w:val="36"/>
                                      </w:rPr>
                                      <w:t>)</w:t>
                                    </w:r>
                                  </w:sdtContent>
                                </w:sdt>
                                <w:r w:rsidRPr="007322ED">
                                  <w:rPr>
                                    <w:noProof/>
                                    <w:lang w:val="en-US"/>
                                  </w:rPr>
                                  <w:t xml:space="preserve"> </w:t>
                                </w:r>
                              </w:p>
                              <w:p w:rsidR="004640BA" w:rsidRPr="007322ED" w:rsidRDefault="004640B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 id="Text Box 62" o:spid="_x0000_s1027" type="#_x0000_t202" style="position:absolute;margin-left:-7.85pt;margin-top:106.9pt;width:488.55pt;height:1in;z-index:251662848;visibility:visible;mso-wrap-style:square;mso-width-percent:0;mso-wrap-distance-left:9pt;mso-wrap-distance-top:0;mso-wrap-distance-right:9pt;mso-wrap-distance-bottom:0;mso-position-horizontal:absolute;mso-position-horizontal-relative:margin;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" filled="f" stroked="f" strokeweight=".5pt">
                    <v:textbox style="mso-fit-shape-to-text:t">
                      <w:txbxContent>
                        <w:sdt>
                          <w:sdtPr>
                            <w:rPr>
                              <w:rFonts w:asciiTheme="majorHAnsi" w:eastAsiaTheme="majorEastAsia" w:hAnsiTheme="majorHAnsi" w:cstheme="majorBidi"/>
                              <w:caps/>
                              <w:color w:val="632E62" w:themeColor="text2"/>
                              <w:sz w:val="64"/>
                              <w:szCs w:val="64"/>
                              <w:lang w:val="en-US"/>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rsidR="004640BA" w:rsidRPr="007322ED" w:rsidRDefault="004640BA">
                              <w:pPr>
                                <w:pStyle w:val="NoSpacing"/>
                                <w:rPr>
                                  <w:rFonts w:asciiTheme="majorHAnsi" w:eastAsiaTheme="majorEastAsia" w:hAnsiTheme="majorHAnsi" w:cstheme="majorBidi"/>
                                  <w:caps/>
                                  <w:color w:val="B969B8" w:themeColor="text2" w:themeTint="99"/>
                                  <w:sz w:val="68"/>
                                  <w:szCs w:val="68"/>
                                  <w:lang w:val="en-US"/>
                                </w:rPr>
                              </w:pPr>
                              <w:r w:rsidRPr="00BA6FC2">
                                <w:rPr>
                                  <w:rFonts w:asciiTheme="majorHAnsi" w:eastAsiaTheme="majorEastAsia" w:hAnsiTheme="majorHAnsi" w:cstheme="majorBidi"/>
                                  <w:caps/>
                                  <w:color w:val="632E62" w:themeColor="text2"/>
                                  <w:sz w:val="64"/>
                                  <w:szCs w:val="64"/>
                                  <w:lang w:val="en-US"/>
                                </w:rPr>
                                <w:t>Programming and Visualizing Industrial Robots with a Web-Based GUI</w:t>
                              </w:r>
                            </w:p>
                          </w:sdtContent>
                        </w:sdt>
                        <w:p w:rsidR="004640BA" w:rsidRPr="007322ED" w:rsidRDefault="004640BA">
                          <w:pPr>
                            <w:pStyle w:val="NoSpacing"/>
                            <w:spacing w:before="120"/>
                            <w:rPr>
                              <w:color w:val="92278F" w:themeColor="accent1"/>
                              <w:sz w:val="36"/>
                              <w:szCs w:val="36"/>
                              <w:lang w:val="en-US"/>
                            </w:rPr>
                          </w:pPr>
                          <w:sdt>
                            <w:sdtPr>
                              <w:rPr>
                                <w:color w:val="92278F"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BA6FC2">
                                <w:rPr>
                                  <w:color w:val="92278F" w:themeColor="accent1"/>
                                  <w:sz w:val="36"/>
                                  <w:szCs w:val="36"/>
                                </w:rPr>
                                <w:t>Zirui Song (2652528</w:t>
                              </w:r>
                              <w:r>
                                <w:rPr>
                                  <w:color w:val="92278F" w:themeColor="accent1"/>
                                  <w:sz w:val="36"/>
                                  <w:szCs w:val="36"/>
                                </w:rPr>
                                <w:t>)</w:t>
                              </w:r>
                            </w:sdtContent>
                          </w:sdt>
                          <w:r w:rsidRPr="007322ED">
                            <w:rPr>
                              <w:noProof/>
                              <w:lang w:val="en-US"/>
                            </w:rPr>
                            <w:t xml:space="preserve"> </w:t>
                          </w:r>
                        </w:p>
                        <w:p w:rsidR="004640BA" w:rsidRPr="007322ED" w:rsidRDefault="004640BA">
                          <w:pPr>
                            <w:rPr>
                              <w:lang w:val="en-US"/>
                            </w:rPr>
                          </w:pPr>
                        </w:p>
                      </w:txbxContent>
                    </v:textbox>
                    <w10:wrap anchorx="margin" anchory="margin"/>
                  </v:shape>
                </w:pict>
              </mc:Fallback>
            </mc:AlternateContent>
          </w:r>
          <w:r w:rsidR="0063269B">
            <w:rPr>
              <w:lang w:val="en-GB"/>
            </w:rPr>
            <w:br w:type="page"/>
          </w:r>
        </w:p>
      </w:sdtContent>
    </w:sdt>
    <w:p w:rsidR="00E8230B" w:rsidRPr="00D964C4" w:rsidRDefault="002431EC" w:rsidP="002431EC">
      <w:pPr>
        <w:pStyle w:val="Subtitle"/>
        <w:rPr>
          <w:lang w:val="en-GB" w:eastAsia="en-US"/>
        </w:rPr>
      </w:pPr>
      <w:r>
        <w:rPr>
          <w:noProof/>
        </w:rPr>
        <w:lastRenderedPageBreak/>
        <w:drawing>
          <wp:anchor distT="0" distB="0" distL="114300" distR="114300" simplePos="0" relativeHeight="251657728" behindDoc="0" locked="0" layoutInCell="1" allowOverlap="1">
            <wp:simplePos x="0" y="0"/>
            <wp:positionH relativeFrom="margin">
              <wp:posOffset>-4445</wp:posOffset>
            </wp:positionH>
            <wp:positionV relativeFrom="paragraph">
              <wp:posOffset>0</wp:posOffset>
            </wp:positionV>
            <wp:extent cx="2238375" cy="1057275"/>
            <wp:effectExtent l="0" t="0" r="9525" b="9525"/>
            <wp:wrapSquare wrapText="right"/>
            <wp:docPr id="3" name="Afbeelding 8" descr="Uni Ap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descr="Uni Appl"/>
                    <pic:cNvPicPr>
                      <a:picLocks noChangeAspect="1" noChangeArrowheads="1"/>
                    </pic:cNvPicPr>
                  </pic:nvPicPr>
                  <pic:blipFill rotWithShape="1">
                    <a:blip r:embed="rId11">
                      <a:extLst>
                        <a:ext uri="{28A0092B-C50C-407E-A947-70E740481C1C}">
                          <a14:useLocalDpi xmlns:a14="http://schemas.microsoft.com/office/drawing/2010/main" val="0"/>
                        </a:ext>
                      </a:extLst>
                    </a:blip>
                    <a:srcRect l="16961" t="25396" b="15874"/>
                    <a:stretch/>
                  </pic:blipFill>
                  <pic:spPr bwMode="auto">
                    <a:xfrm>
                      <a:off x="0" y="0"/>
                      <a:ext cx="2238375" cy="1057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230B" w:rsidRPr="00D964C4">
        <w:rPr>
          <w:lang w:val="en-GB" w:eastAsia="en-US"/>
        </w:rPr>
        <w:t>INTERNSHIP REPORT</w:t>
      </w:r>
    </w:p>
    <w:p w:rsidR="00E8230B" w:rsidRPr="00D964C4" w:rsidRDefault="00E8230B" w:rsidP="002431EC">
      <w:pPr>
        <w:pStyle w:val="Subtitle"/>
        <w:rPr>
          <w:lang w:val="en-GB" w:eastAsia="en-US"/>
        </w:rPr>
      </w:pPr>
      <w:r w:rsidRPr="00D964C4">
        <w:rPr>
          <w:lang w:val="en-GB" w:eastAsia="en-US"/>
        </w:rPr>
        <w:t>FONTYS UNIVERSITY OF APPLIED SCIENCES</w:t>
      </w:r>
    </w:p>
    <w:p w:rsidR="00E8230B" w:rsidRPr="00D964C4" w:rsidRDefault="00E8230B" w:rsidP="002431EC">
      <w:pPr>
        <w:pStyle w:val="Subtitle"/>
        <w:rPr>
          <w:sz w:val="18"/>
          <w:lang w:val="en-GB" w:eastAsia="en-US"/>
        </w:rPr>
      </w:pPr>
      <w:r w:rsidRPr="00D964C4">
        <w:rPr>
          <w:noProof/>
          <w:lang w:val="en-GB" w:eastAsia="en-US"/>
        </w:rPr>
        <w:t>HBO-ICT: English Stream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6515"/>
      </w:tblGrid>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Data student:</w:t>
            </w:r>
          </w:p>
        </w:tc>
      </w:tr>
      <w:tr w:rsidR="00412E82" w:rsidRPr="00B240A1" w:rsidTr="007322ED">
        <w:tc>
          <w:tcPr>
            <w:tcW w:w="2547" w:type="dxa"/>
            <w:shd w:val="clear" w:color="auto" w:fill="auto"/>
          </w:tcPr>
          <w:p w:rsidR="00412E82" w:rsidRPr="00D964C4" w:rsidRDefault="00412E82" w:rsidP="00C67457">
            <w:pPr>
              <w:pStyle w:val="NoSpacing"/>
              <w:rPr>
                <w:b/>
                <w:lang w:val="en-GB" w:eastAsia="en-US"/>
              </w:rPr>
            </w:pPr>
            <w:r w:rsidRPr="00D964C4">
              <w:rPr>
                <w:lang w:val="en-GB" w:eastAsia="en-US"/>
              </w:rPr>
              <w:t xml:space="preserve">Family </w:t>
            </w:r>
            <w:proofErr w:type="gramStart"/>
            <w:r w:rsidRPr="00D964C4">
              <w:rPr>
                <w:lang w:val="en-GB" w:eastAsia="en-US"/>
              </w:rPr>
              <w:t>name ,</w:t>
            </w:r>
            <w:proofErr w:type="gramEnd"/>
            <w:r w:rsidRPr="00D964C4">
              <w:rPr>
                <w:lang w:val="en-GB" w:eastAsia="en-US"/>
              </w:rPr>
              <w:t xml:space="preserve"> initials:</w:t>
            </w:r>
          </w:p>
        </w:tc>
        <w:tc>
          <w:tcPr>
            <w:tcW w:w="6515" w:type="dxa"/>
            <w:shd w:val="clear" w:color="auto" w:fill="auto"/>
          </w:tcPr>
          <w:p w:rsidR="00412E82" w:rsidRPr="00D964C4" w:rsidRDefault="0056334A" w:rsidP="00C67457">
            <w:pPr>
              <w:pStyle w:val="NoSpacing"/>
              <w:rPr>
                <w:lang w:val="en-GB" w:eastAsia="en-US"/>
              </w:rPr>
            </w:pPr>
            <w:r>
              <w:rPr>
                <w:lang w:val="en-GB" w:eastAsia="en-US"/>
              </w:rPr>
              <w:t>Z Song</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Student number:</w:t>
            </w:r>
          </w:p>
        </w:tc>
        <w:tc>
          <w:tcPr>
            <w:tcW w:w="6515" w:type="dxa"/>
            <w:shd w:val="clear" w:color="auto" w:fill="auto"/>
          </w:tcPr>
          <w:p w:rsidR="00412E82" w:rsidRPr="00D964C4" w:rsidRDefault="0056334A" w:rsidP="00C67457">
            <w:pPr>
              <w:pStyle w:val="NoSpacing"/>
              <w:rPr>
                <w:lang w:val="en-GB" w:eastAsia="en-US"/>
              </w:rPr>
            </w:pPr>
            <w:r>
              <w:rPr>
                <w:lang w:val="en-GB" w:eastAsia="en-US"/>
              </w:rPr>
              <w:t>2652528</w:t>
            </w:r>
          </w:p>
        </w:tc>
      </w:tr>
      <w:tr w:rsidR="00412E82" w:rsidRPr="00B240A1" w:rsidTr="007322ED">
        <w:tc>
          <w:tcPr>
            <w:tcW w:w="2547" w:type="dxa"/>
            <w:shd w:val="clear" w:color="auto" w:fill="auto"/>
          </w:tcPr>
          <w:p w:rsidR="00412E82" w:rsidRPr="00D964C4" w:rsidRDefault="00084F95" w:rsidP="00C67457">
            <w:pPr>
              <w:pStyle w:val="NoSpacing"/>
              <w:rPr>
                <w:b/>
                <w:lang w:val="en-GB" w:eastAsia="en-US"/>
              </w:rPr>
            </w:pPr>
            <w:r w:rsidRPr="00D964C4">
              <w:rPr>
                <w:lang w:val="en-GB" w:eastAsia="en-US"/>
              </w:rPr>
              <w:t>assignment</w:t>
            </w:r>
            <w:r w:rsidR="00412E82" w:rsidRPr="00D964C4">
              <w:rPr>
                <w:lang w:val="en-GB" w:eastAsia="en-US"/>
              </w:rPr>
              <w:t xml:space="preserve"> period: </w:t>
            </w:r>
          </w:p>
        </w:tc>
        <w:tc>
          <w:tcPr>
            <w:tcW w:w="6515" w:type="dxa"/>
            <w:shd w:val="clear" w:color="auto" w:fill="auto"/>
          </w:tcPr>
          <w:p w:rsidR="00412E82" w:rsidRPr="00D964C4" w:rsidRDefault="0056334A" w:rsidP="00C67457">
            <w:pPr>
              <w:pStyle w:val="NoSpacing"/>
              <w:rPr>
                <w:lang w:val="en-GB" w:eastAsia="en-US"/>
              </w:rPr>
            </w:pPr>
            <w:r w:rsidRPr="0056334A">
              <w:rPr>
                <w:lang w:val="en-GB" w:eastAsia="en-US"/>
              </w:rPr>
              <w:t>30-08-2017 to 05-02-2018</w:t>
            </w: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Data company:</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Name:</w:t>
            </w:r>
          </w:p>
        </w:tc>
        <w:tc>
          <w:tcPr>
            <w:tcW w:w="6515" w:type="dxa"/>
            <w:shd w:val="clear" w:color="auto" w:fill="auto"/>
          </w:tcPr>
          <w:p w:rsidR="00412E82" w:rsidRPr="00D964C4" w:rsidRDefault="00D435F9" w:rsidP="00C67457">
            <w:pPr>
              <w:pStyle w:val="NoSpacing"/>
              <w:rPr>
                <w:lang w:val="en-GB" w:eastAsia="en-US"/>
              </w:rPr>
            </w:pPr>
            <w:r>
              <w:rPr>
                <w:lang w:val="en-GB" w:eastAsia="en-US"/>
              </w:rPr>
              <w:t xml:space="preserve">Fontys </w:t>
            </w:r>
            <w:proofErr w:type="spellStart"/>
            <w:r>
              <w:rPr>
                <w:lang w:val="en-GB" w:eastAsia="en-US"/>
              </w:rPr>
              <w:t>Hogeschool</w:t>
            </w:r>
            <w:proofErr w:type="spellEnd"/>
            <w:r>
              <w:rPr>
                <w:lang w:val="en-GB" w:eastAsia="en-US"/>
              </w:rPr>
              <w:t xml:space="preserve"> Engineering</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Department:</w:t>
            </w:r>
          </w:p>
        </w:tc>
        <w:tc>
          <w:tcPr>
            <w:tcW w:w="6515" w:type="dxa"/>
            <w:shd w:val="clear" w:color="auto" w:fill="auto"/>
          </w:tcPr>
          <w:p w:rsidR="00412E82" w:rsidRPr="00D964C4" w:rsidRDefault="00D435F9" w:rsidP="00C67457">
            <w:pPr>
              <w:pStyle w:val="NoSpacing"/>
              <w:rPr>
                <w:lang w:val="en-GB" w:eastAsia="en-US"/>
              </w:rPr>
            </w:pPr>
            <w:r>
              <w:rPr>
                <w:lang w:val="en-GB" w:eastAsia="en-US"/>
              </w:rPr>
              <w:t xml:space="preserve">Mechanic </w:t>
            </w:r>
            <w:r w:rsidR="006B59F2">
              <w:rPr>
                <w:lang w:val="en-GB" w:eastAsia="en-US"/>
              </w:rPr>
              <w:t>&amp; Robotics Lab</w:t>
            </w:r>
            <w:r w:rsidR="007322ED">
              <w:rPr>
                <w:lang w:val="en-GB" w:eastAsia="en-US"/>
              </w:rPr>
              <w:t>oratory</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Address:</w:t>
            </w:r>
          </w:p>
        </w:tc>
        <w:tc>
          <w:tcPr>
            <w:tcW w:w="6515" w:type="dxa"/>
            <w:shd w:val="clear" w:color="auto" w:fill="auto"/>
          </w:tcPr>
          <w:p w:rsidR="00412E82" w:rsidRPr="00D964C4" w:rsidRDefault="007322ED" w:rsidP="00C67457">
            <w:pPr>
              <w:pStyle w:val="NoSpacing"/>
              <w:rPr>
                <w:lang w:val="en-GB" w:eastAsia="en-US"/>
              </w:rPr>
            </w:pPr>
            <w:r w:rsidRPr="007322ED">
              <w:rPr>
                <w:lang w:val="en-GB" w:eastAsia="en-US"/>
              </w:rPr>
              <w:t>R1 0.204-0.205</w:t>
            </w: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Company tutor:</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Family name, initials:</w:t>
            </w:r>
          </w:p>
        </w:tc>
        <w:tc>
          <w:tcPr>
            <w:tcW w:w="6515" w:type="dxa"/>
            <w:shd w:val="clear" w:color="auto" w:fill="auto"/>
          </w:tcPr>
          <w:p w:rsidR="00412E82" w:rsidRPr="00D964C4" w:rsidRDefault="00D435F9" w:rsidP="00C67457">
            <w:pPr>
              <w:pStyle w:val="NoSpacing"/>
              <w:rPr>
                <w:lang w:val="en-GB" w:eastAsia="en-US"/>
              </w:rPr>
            </w:pPr>
            <w:r>
              <w:rPr>
                <w:lang w:val="en-GB" w:eastAsia="en-US"/>
              </w:rPr>
              <w:t>PC Negrete Rubio</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Position:</w:t>
            </w:r>
          </w:p>
        </w:tc>
        <w:tc>
          <w:tcPr>
            <w:tcW w:w="6515" w:type="dxa"/>
            <w:shd w:val="clear" w:color="auto" w:fill="auto"/>
          </w:tcPr>
          <w:p w:rsidR="00412E82" w:rsidRPr="00D964C4" w:rsidRDefault="00412E82" w:rsidP="00C67457">
            <w:pPr>
              <w:pStyle w:val="NoSpacing"/>
              <w:rPr>
                <w:lang w:val="en-GB" w:eastAsia="en-US"/>
              </w:rPr>
            </w:pPr>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b/>
                <w:lang w:val="en-GB" w:eastAsia="en-US"/>
              </w:rPr>
            </w:pPr>
            <w:r w:rsidRPr="00D964C4">
              <w:rPr>
                <w:lang w:val="en-GB" w:eastAsia="en-US"/>
              </w:rPr>
              <w:t>University tutor:</w:t>
            </w:r>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 xml:space="preserve">Family </w:t>
            </w:r>
            <w:proofErr w:type="gramStart"/>
            <w:r w:rsidRPr="00D964C4">
              <w:rPr>
                <w:lang w:val="en-GB" w:eastAsia="en-US"/>
              </w:rPr>
              <w:t>name ,</w:t>
            </w:r>
            <w:proofErr w:type="gramEnd"/>
            <w:r w:rsidRPr="00D964C4">
              <w:rPr>
                <w:lang w:val="en-GB" w:eastAsia="en-US"/>
              </w:rPr>
              <w:t xml:space="preserve"> initials:</w:t>
            </w:r>
          </w:p>
        </w:tc>
        <w:tc>
          <w:tcPr>
            <w:tcW w:w="6515" w:type="dxa"/>
            <w:shd w:val="clear" w:color="auto" w:fill="auto"/>
          </w:tcPr>
          <w:p w:rsidR="00412E82" w:rsidRPr="00D964C4" w:rsidRDefault="007322ED" w:rsidP="00C67457">
            <w:pPr>
              <w:pStyle w:val="NoSpacing"/>
              <w:rPr>
                <w:lang w:val="en-GB" w:eastAsia="en-US"/>
              </w:rPr>
            </w:pPr>
            <w:r>
              <w:rPr>
                <w:lang w:val="en-GB" w:eastAsia="en-US"/>
              </w:rPr>
              <w:t xml:space="preserve">E </w:t>
            </w:r>
            <w:proofErr w:type="spellStart"/>
            <w:r>
              <w:rPr>
                <w:lang w:val="en-GB" w:eastAsia="en-US"/>
              </w:rPr>
              <w:t>Thaqi</w:t>
            </w:r>
            <w:proofErr w:type="spellEnd"/>
          </w:p>
        </w:tc>
      </w:tr>
      <w:tr w:rsidR="00412E82" w:rsidRPr="00B240A1" w:rsidTr="007322ED">
        <w:tc>
          <w:tcPr>
            <w:tcW w:w="9062" w:type="dxa"/>
            <w:gridSpan w:val="2"/>
            <w:shd w:val="clear" w:color="auto" w:fill="EADDF6" w:themeFill="accent2" w:themeFillTint="33"/>
          </w:tcPr>
          <w:p w:rsidR="00412E82" w:rsidRPr="00D964C4" w:rsidRDefault="00412E82" w:rsidP="00C67457">
            <w:pPr>
              <w:pStyle w:val="NoSpacing"/>
              <w:rPr>
                <w:lang w:val="en-GB" w:eastAsia="en-US"/>
              </w:rPr>
            </w:pPr>
            <w:r w:rsidRPr="00D964C4">
              <w:rPr>
                <w:lang w:val="en-GB" w:eastAsia="en-US"/>
              </w:rPr>
              <w:t>Final report:</w:t>
            </w:r>
          </w:p>
        </w:tc>
      </w:tr>
      <w:tr w:rsidR="00412E82" w:rsidRPr="00BD1E17"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Title:</w:t>
            </w:r>
          </w:p>
        </w:tc>
        <w:tc>
          <w:tcPr>
            <w:tcW w:w="6515" w:type="dxa"/>
            <w:shd w:val="clear" w:color="auto" w:fill="auto"/>
          </w:tcPr>
          <w:p w:rsidR="00412E82" w:rsidRPr="00D964C4" w:rsidRDefault="007322ED" w:rsidP="00C67457">
            <w:pPr>
              <w:pStyle w:val="NoSpacing"/>
              <w:rPr>
                <w:lang w:val="en-GB" w:eastAsia="en-US"/>
              </w:rPr>
            </w:pPr>
            <w:bookmarkStart w:id="0" w:name="_Hlk503711862"/>
            <w:r w:rsidRPr="007322ED">
              <w:rPr>
                <w:lang w:val="en-GB" w:eastAsia="en-US"/>
              </w:rPr>
              <w:t>Programming and visualizing Industrial robots with a web based GUI</w:t>
            </w:r>
            <w:bookmarkEnd w:id="0"/>
          </w:p>
        </w:tc>
      </w:tr>
      <w:tr w:rsidR="00412E82" w:rsidRPr="00B240A1" w:rsidTr="007322ED">
        <w:tc>
          <w:tcPr>
            <w:tcW w:w="2547" w:type="dxa"/>
            <w:shd w:val="clear" w:color="auto" w:fill="auto"/>
          </w:tcPr>
          <w:p w:rsidR="00412E82" w:rsidRPr="00D964C4" w:rsidRDefault="00412E82" w:rsidP="00C67457">
            <w:pPr>
              <w:pStyle w:val="NoSpacing"/>
              <w:rPr>
                <w:lang w:val="en-GB" w:eastAsia="en-US"/>
              </w:rPr>
            </w:pPr>
            <w:r w:rsidRPr="00D964C4">
              <w:rPr>
                <w:lang w:val="en-GB" w:eastAsia="en-US"/>
              </w:rPr>
              <w:t>Date:</w:t>
            </w:r>
          </w:p>
        </w:tc>
        <w:tc>
          <w:tcPr>
            <w:tcW w:w="6515" w:type="dxa"/>
            <w:shd w:val="clear" w:color="auto" w:fill="auto"/>
          </w:tcPr>
          <w:p w:rsidR="00412E82" w:rsidRPr="00D964C4" w:rsidRDefault="007322ED" w:rsidP="00C67457">
            <w:pPr>
              <w:pStyle w:val="NoSpacing"/>
              <w:rPr>
                <w:lang w:val="en-GB" w:eastAsia="en-US"/>
              </w:rPr>
            </w:pPr>
            <w:r>
              <w:rPr>
                <w:lang w:val="en-GB" w:eastAsia="en-US"/>
              </w:rPr>
              <w:t>17-01-2018</w:t>
            </w:r>
          </w:p>
        </w:tc>
      </w:tr>
    </w:tbl>
    <w:p w:rsidR="006A11A7" w:rsidRPr="00D964C4" w:rsidRDefault="006A11A7" w:rsidP="0060610F">
      <w:pPr>
        <w:rPr>
          <w:rFonts w:eastAsia="Calibri"/>
          <w:lang w:val="en-GB" w:eastAsia="en-US"/>
        </w:rPr>
      </w:pPr>
    </w:p>
    <w:p w:rsidR="00412E82" w:rsidRPr="00D964C4" w:rsidRDefault="00412E82" w:rsidP="0060610F">
      <w:pPr>
        <w:rPr>
          <w:rFonts w:eastAsia="Calibri"/>
          <w:lang w:val="en-GB" w:eastAsia="en-US"/>
        </w:rPr>
      </w:pPr>
      <w:r w:rsidRPr="00D964C4">
        <w:rPr>
          <w:rFonts w:eastAsia="Calibri"/>
          <w:lang w:val="en-GB" w:eastAsia="en-US"/>
        </w:rPr>
        <w:t>Approved and signed by the company tutor:</w:t>
      </w:r>
    </w:p>
    <w:p w:rsidR="00412E82" w:rsidRPr="00D964C4" w:rsidRDefault="0039575E" w:rsidP="0060610F">
      <w:pPr>
        <w:rPr>
          <w:rFonts w:eastAsia="Calibri"/>
          <w:lang w:val="en-GB" w:eastAsia="en-US"/>
        </w:rPr>
      </w:pPr>
      <w:r>
        <w:rPr>
          <w:noProof/>
        </w:rPr>
        <mc:AlternateContent>
          <mc:Choice Requires="wps">
            <w:drawing>
              <wp:anchor distT="0" distB="0" distL="114300" distR="114300" simplePos="0" relativeHeight="251656704" behindDoc="0" locked="0" layoutInCell="1" allowOverlap="1">
                <wp:simplePos x="0" y="0"/>
                <wp:positionH relativeFrom="column">
                  <wp:posOffset>919480</wp:posOffset>
                </wp:positionH>
                <wp:positionV relativeFrom="paragraph">
                  <wp:posOffset>300355</wp:posOffset>
                </wp:positionV>
                <wp:extent cx="3695700" cy="1390650"/>
                <wp:effectExtent l="0" t="0" r="19050" b="19050"/>
                <wp:wrapNone/>
                <wp:docPr id="7" name="Rechthoe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5700" cy="1390650"/>
                        </a:xfrm>
                        <a:prstGeom prst="rect">
                          <a:avLst/>
                        </a:prstGeom>
                        <a:noFill/>
                        <a:ln w="25400" cap="flat" cmpd="sng" algn="ctr">
                          <a:solidFill>
                            <a:schemeClr val="tx2"/>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5E326B" id="Rechthoek 7" o:spid="_x0000_s1026" style="position:absolute;margin-left:72.4pt;margin-top:23.65pt;width:291pt;height:10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" filled="f" strokecolor="#632e62 [3215]" strokeweight="2pt">
                <v:path arrowok="t"/>
              </v:rect>
            </w:pict>
          </mc:Fallback>
        </mc:AlternateContent>
      </w:r>
      <w:r w:rsidR="00412E82" w:rsidRPr="00D964C4">
        <w:rPr>
          <w:rFonts w:eastAsia="Calibri"/>
          <w:lang w:val="en-GB" w:eastAsia="en-US"/>
        </w:rPr>
        <w:t>Date:</w:t>
      </w:r>
      <w:r w:rsidR="00412E82" w:rsidRPr="00D964C4">
        <w:rPr>
          <w:rFonts w:eastAsia="Calibri"/>
          <w:lang w:val="en-GB" w:eastAsia="en-US"/>
        </w:rPr>
        <w:tab/>
      </w:r>
      <w:r w:rsidR="00412E82" w:rsidRPr="00D964C4">
        <w:rPr>
          <w:rFonts w:eastAsia="Calibri"/>
          <w:lang w:val="en-GB" w:eastAsia="en-US"/>
        </w:rPr>
        <w:tab/>
      </w:r>
      <w:r w:rsidR="00C67457">
        <w:rPr>
          <w:rFonts w:eastAsia="Calibri"/>
          <w:lang w:val="en-GB" w:eastAsia="en-US"/>
        </w:rPr>
        <w:t>17-01-2018</w:t>
      </w:r>
      <w:r w:rsidR="00412E82" w:rsidRPr="00D964C4">
        <w:rPr>
          <w:rFonts w:eastAsia="Calibri"/>
          <w:lang w:val="en-GB" w:eastAsia="en-US"/>
        </w:rPr>
        <w:tab/>
      </w:r>
    </w:p>
    <w:p w:rsidR="00412E82" w:rsidRPr="00D964C4" w:rsidRDefault="00412E82" w:rsidP="0060610F">
      <w:pPr>
        <w:rPr>
          <w:rFonts w:eastAsia="Calibri"/>
          <w:lang w:val="en-GB" w:eastAsia="en-US"/>
        </w:rPr>
      </w:pPr>
      <w:r w:rsidRPr="00D964C4">
        <w:rPr>
          <w:rFonts w:eastAsia="Calibri"/>
          <w:lang w:val="en-GB" w:eastAsia="en-US"/>
        </w:rPr>
        <w:t>Signature:</w:t>
      </w:r>
    </w:p>
    <w:p w:rsidR="00412E82" w:rsidRPr="00D964C4" w:rsidRDefault="00412E82" w:rsidP="0060610F">
      <w:pPr>
        <w:rPr>
          <w:rFonts w:eastAsia="Calibri"/>
          <w:lang w:val="en-GB" w:eastAsia="en-US"/>
        </w:rPr>
      </w:pPr>
      <w:r w:rsidRPr="00D964C4">
        <w:rPr>
          <w:rFonts w:eastAsia="Calibri"/>
          <w:lang w:val="en-GB" w:eastAsia="en-US"/>
        </w:rPr>
        <w:br w:type="page"/>
      </w:r>
    </w:p>
    <w:p w:rsidR="00B72054" w:rsidRPr="009435EB" w:rsidRDefault="00B72054" w:rsidP="0060610F">
      <w:pPr>
        <w:pStyle w:val="Heading1"/>
        <w:rPr>
          <w:lang w:val="en-GB"/>
        </w:rPr>
      </w:pPr>
      <w:bookmarkStart w:id="1" w:name="_Toc503712487"/>
      <w:bookmarkStart w:id="2" w:name="_Toc503721159"/>
      <w:bookmarkStart w:id="3" w:name="_Toc503802773"/>
      <w:bookmarkStart w:id="4" w:name="_Toc503900485"/>
      <w:r w:rsidRPr="009D092D">
        <w:rPr>
          <w:lang w:val="en-US"/>
        </w:rPr>
        <w:lastRenderedPageBreak/>
        <w:t>F</w:t>
      </w:r>
      <w:r w:rsidR="00C2553D" w:rsidRPr="009D092D">
        <w:rPr>
          <w:lang w:val="en-US"/>
        </w:rPr>
        <w:t>oreword</w:t>
      </w:r>
      <w:bookmarkEnd w:id="1"/>
      <w:bookmarkEnd w:id="2"/>
      <w:bookmarkEnd w:id="3"/>
      <w:bookmarkEnd w:id="4"/>
      <w:r w:rsidRPr="009435EB">
        <w:rPr>
          <w:lang w:val="en-GB"/>
        </w:rPr>
        <w:t xml:space="preserve"> </w:t>
      </w:r>
    </w:p>
    <w:p w:rsidR="00337144" w:rsidRDefault="00337144" w:rsidP="0060610F">
      <w:pPr>
        <w:rPr>
          <w:lang w:val="en-US"/>
        </w:rPr>
      </w:pPr>
      <w:r>
        <w:rPr>
          <w:lang w:val="en-US"/>
        </w:rPr>
        <w:t xml:space="preserve">I was invited for an internship opportunity from the </w:t>
      </w:r>
      <w:proofErr w:type="spellStart"/>
      <w:r>
        <w:rPr>
          <w:lang w:val="en-US"/>
        </w:rPr>
        <w:t>Mecanics</w:t>
      </w:r>
      <w:proofErr w:type="spellEnd"/>
      <w:r>
        <w:rPr>
          <w:lang w:val="en-US"/>
        </w:rPr>
        <w:t xml:space="preserve"> &amp; Robotics </w:t>
      </w:r>
      <w:proofErr w:type="spellStart"/>
      <w:r>
        <w:rPr>
          <w:lang w:val="en-US"/>
        </w:rPr>
        <w:t>Labortary</w:t>
      </w:r>
      <w:proofErr w:type="spellEnd"/>
      <w:r>
        <w:rPr>
          <w:lang w:val="en-US"/>
        </w:rPr>
        <w:t xml:space="preserve"> of Fontys </w:t>
      </w:r>
      <w:proofErr w:type="spellStart"/>
      <w:r>
        <w:rPr>
          <w:lang w:val="en-US"/>
        </w:rPr>
        <w:t>Hogeschool</w:t>
      </w:r>
      <w:proofErr w:type="spellEnd"/>
      <w:r>
        <w:rPr>
          <w:lang w:val="en-US"/>
        </w:rPr>
        <w:t xml:space="preserve"> Engineering. </w:t>
      </w:r>
      <w:r w:rsidR="00993BC5">
        <w:rPr>
          <w:lang w:val="en-US"/>
        </w:rPr>
        <w:t>The internship project is to develop a web-based GUI for an Industrial Robot that the robot can be visualized and programmed in the browser.</w:t>
      </w:r>
    </w:p>
    <w:p w:rsidR="00993BC5" w:rsidRDefault="00993BC5" w:rsidP="00993BC5">
      <w:pPr>
        <w:rPr>
          <w:lang w:val="en-US"/>
        </w:rPr>
      </w:pPr>
      <w:r>
        <w:rPr>
          <w:lang w:val="en-US"/>
        </w:rPr>
        <w:t>This project is based on DOT framework and strategies used are library, workshop and showroom.</w:t>
      </w:r>
    </w:p>
    <w:p w:rsidR="00993BC5" w:rsidRDefault="00993BC5">
      <w:pPr>
        <w:rPr>
          <w:lang w:val="en-US"/>
        </w:rPr>
      </w:pPr>
      <w:r>
        <w:rPr>
          <w:lang w:val="en-US"/>
        </w:rPr>
        <w:br w:type="page"/>
      </w:r>
    </w:p>
    <w:sdt>
      <w:sdtPr>
        <w:rPr>
          <w:rFonts w:asciiTheme="minorHAnsi" w:eastAsiaTheme="minorEastAsia" w:hAnsiTheme="minorHAnsi" w:cstheme="minorBidi"/>
          <w:color w:val="auto"/>
          <w:sz w:val="22"/>
          <w:szCs w:val="22"/>
        </w:rPr>
        <w:id w:val="373440450"/>
        <w:docPartObj>
          <w:docPartGallery w:val="Table of Contents"/>
          <w:docPartUnique/>
        </w:docPartObj>
      </w:sdtPr>
      <w:sdtEndPr>
        <w:rPr>
          <w:b/>
          <w:bCs/>
          <w:noProof/>
        </w:rPr>
      </w:sdtEndPr>
      <w:sdtContent>
        <w:p w:rsidR="006B59F2" w:rsidRDefault="006B59F2">
          <w:pPr>
            <w:pStyle w:val="TOCHeading"/>
          </w:pPr>
          <w:r>
            <w:t>Contents</w:t>
          </w:r>
        </w:p>
        <w:p w:rsidR="002E5BE1" w:rsidRDefault="006B59F2">
          <w:pPr>
            <w:pStyle w:val="TOC1"/>
            <w:tabs>
              <w:tab w:val="right" w:leader="dot" w:pos="9062"/>
            </w:tabs>
            <w:rPr>
              <w:noProof/>
            </w:rPr>
          </w:pPr>
          <w:r>
            <w:fldChar w:fldCharType="begin"/>
          </w:r>
          <w:r>
            <w:instrText xml:space="preserve"> TOC \o "1-2" \h \z \u </w:instrText>
          </w:r>
          <w:r>
            <w:fldChar w:fldCharType="separate"/>
          </w:r>
          <w:hyperlink w:anchor="_Toc503900486" w:history="1">
            <w:r w:rsidR="002E5BE1" w:rsidRPr="00AB0879">
              <w:rPr>
                <w:rStyle w:val="Hyperlink"/>
                <w:noProof/>
                <w:lang w:val="en-US"/>
              </w:rPr>
              <w:t>Summary</w:t>
            </w:r>
            <w:r w:rsidR="002E5BE1">
              <w:rPr>
                <w:noProof/>
                <w:webHidden/>
              </w:rPr>
              <w:tab/>
            </w:r>
            <w:r w:rsidR="002E5BE1">
              <w:rPr>
                <w:noProof/>
                <w:webHidden/>
              </w:rPr>
              <w:fldChar w:fldCharType="begin"/>
            </w:r>
            <w:r w:rsidR="002E5BE1">
              <w:rPr>
                <w:noProof/>
                <w:webHidden/>
              </w:rPr>
              <w:instrText xml:space="preserve"> PAGEREF _Toc503900486 \h </w:instrText>
            </w:r>
            <w:r w:rsidR="002E5BE1">
              <w:rPr>
                <w:noProof/>
                <w:webHidden/>
              </w:rPr>
            </w:r>
            <w:r w:rsidR="002E5BE1">
              <w:rPr>
                <w:noProof/>
                <w:webHidden/>
              </w:rPr>
              <w:fldChar w:fldCharType="separate"/>
            </w:r>
            <w:r w:rsidR="002E5BE1">
              <w:rPr>
                <w:noProof/>
                <w:webHidden/>
              </w:rPr>
              <w:t>1</w:t>
            </w:r>
            <w:r w:rsidR="002E5BE1">
              <w:rPr>
                <w:noProof/>
                <w:webHidden/>
              </w:rPr>
              <w:fldChar w:fldCharType="end"/>
            </w:r>
          </w:hyperlink>
        </w:p>
        <w:p w:rsidR="002E5BE1" w:rsidRDefault="002E5BE1">
          <w:pPr>
            <w:pStyle w:val="TOC1"/>
            <w:tabs>
              <w:tab w:val="right" w:leader="dot" w:pos="9062"/>
            </w:tabs>
            <w:rPr>
              <w:noProof/>
            </w:rPr>
          </w:pPr>
          <w:hyperlink w:anchor="_Toc503900487" w:history="1">
            <w:r w:rsidRPr="00AB0879">
              <w:rPr>
                <w:rStyle w:val="Hyperlink"/>
                <w:noProof/>
                <w:lang w:val="en-US"/>
              </w:rPr>
              <w:t>Glossary</w:t>
            </w:r>
            <w:r>
              <w:rPr>
                <w:noProof/>
                <w:webHidden/>
              </w:rPr>
              <w:tab/>
            </w:r>
            <w:r>
              <w:rPr>
                <w:noProof/>
                <w:webHidden/>
              </w:rPr>
              <w:fldChar w:fldCharType="begin"/>
            </w:r>
            <w:r>
              <w:rPr>
                <w:noProof/>
                <w:webHidden/>
              </w:rPr>
              <w:instrText xml:space="preserve"> PAGEREF _Toc503900487 \h </w:instrText>
            </w:r>
            <w:r>
              <w:rPr>
                <w:noProof/>
                <w:webHidden/>
              </w:rPr>
            </w:r>
            <w:r>
              <w:rPr>
                <w:noProof/>
                <w:webHidden/>
              </w:rPr>
              <w:fldChar w:fldCharType="separate"/>
            </w:r>
            <w:r>
              <w:rPr>
                <w:noProof/>
                <w:webHidden/>
              </w:rPr>
              <w:t>1</w:t>
            </w:r>
            <w:r>
              <w:rPr>
                <w:noProof/>
                <w:webHidden/>
              </w:rPr>
              <w:fldChar w:fldCharType="end"/>
            </w:r>
          </w:hyperlink>
        </w:p>
        <w:p w:rsidR="002E5BE1" w:rsidRDefault="002E5BE1">
          <w:pPr>
            <w:pStyle w:val="TOC1"/>
            <w:tabs>
              <w:tab w:val="left" w:pos="440"/>
              <w:tab w:val="right" w:leader="dot" w:pos="9062"/>
            </w:tabs>
            <w:rPr>
              <w:noProof/>
            </w:rPr>
          </w:pPr>
          <w:hyperlink w:anchor="_Toc503900488" w:history="1">
            <w:r w:rsidRPr="00AB0879">
              <w:rPr>
                <w:rStyle w:val="Hyperlink"/>
                <w:noProof/>
              </w:rPr>
              <w:t>1.</w:t>
            </w:r>
            <w:r>
              <w:rPr>
                <w:noProof/>
              </w:rPr>
              <w:tab/>
            </w:r>
            <w:r w:rsidRPr="00AB0879">
              <w:rPr>
                <w:rStyle w:val="Hyperlink"/>
                <w:noProof/>
              </w:rPr>
              <w:t>Introduction</w:t>
            </w:r>
            <w:r>
              <w:rPr>
                <w:noProof/>
                <w:webHidden/>
              </w:rPr>
              <w:tab/>
            </w:r>
            <w:r>
              <w:rPr>
                <w:noProof/>
                <w:webHidden/>
              </w:rPr>
              <w:fldChar w:fldCharType="begin"/>
            </w:r>
            <w:r>
              <w:rPr>
                <w:noProof/>
                <w:webHidden/>
              </w:rPr>
              <w:instrText xml:space="preserve"> PAGEREF _Toc503900488 \h </w:instrText>
            </w:r>
            <w:r>
              <w:rPr>
                <w:noProof/>
                <w:webHidden/>
              </w:rPr>
            </w:r>
            <w:r>
              <w:rPr>
                <w:noProof/>
                <w:webHidden/>
              </w:rPr>
              <w:fldChar w:fldCharType="separate"/>
            </w:r>
            <w:r>
              <w:rPr>
                <w:noProof/>
                <w:webHidden/>
              </w:rPr>
              <w:t>2</w:t>
            </w:r>
            <w:r>
              <w:rPr>
                <w:noProof/>
                <w:webHidden/>
              </w:rPr>
              <w:fldChar w:fldCharType="end"/>
            </w:r>
          </w:hyperlink>
        </w:p>
        <w:p w:rsidR="002E5BE1" w:rsidRDefault="002E5BE1">
          <w:pPr>
            <w:pStyle w:val="TOC1"/>
            <w:tabs>
              <w:tab w:val="left" w:pos="440"/>
              <w:tab w:val="right" w:leader="dot" w:pos="9062"/>
            </w:tabs>
            <w:rPr>
              <w:noProof/>
            </w:rPr>
          </w:pPr>
          <w:hyperlink w:anchor="_Toc503900489" w:history="1">
            <w:r w:rsidRPr="00AB0879">
              <w:rPr>
                <w:rStyle w:val="Hyperlink"/>
                <w:noProof/>
                <w:lang w:val="en-GB"/>
              </w:rPr>
              <w:t>2.</w:t>
            </w:r>
            <w:r>
              <w:rPr>
                <w:noProof/>
              </w:rPr>
              <w:tab/>
            </w:r>
            <w:r w:rsidRPr="00AB0879">
              <w:rPr>
                <w:rStyle w:val="Hyperlink"/>
                <w:noProof/>
                <w:lang w:val="en-US"/>
              </w:rPr>
              <w:t>About the company</w:t>
            </w:r>
            <w:r>
              <w:rPr>
                <w:noProof/>
                <w:webHidden/>
              </w:rPr>
              <w:tab/>
            </w:r>
            <w:r>
              <w:rPr>
                <w:noProof/>
                <w:webHidden/>
              </w:rPr>
              <w:fldChar w:fldCharType="begin"/>
            </w:r>
            <w:r>
              <w:rPr>
                <w:noProof/>
                <w:webHidden/>
              </w:rPr>
              <w:instrText xml:space="preserve"> PAGEREF _Toc503900489 \h </w:instrText>
            </w:r>
            <w:r>
              <w:rPr>
                <w:noProof/>
                <w:webHidden/>
              </w:rPr>
            </w:r>
            <w:r>
              <w:rPr>
                <w:noProof/>
                <w:webHidden/>
              </w:rPr>
              <w:fldChar w:fldCharType="separate"/>
            </w:r>
            <w:r>
              <w:rPr>
                <w:noProof/>
                <w:webHidden/>
              </w:rPr>
              <w:t>2</w:t>
            </w:r>
            <w:r>
              <w:rPr>
                <w:noProof/>
                <w:webHidden/>
              </w:rPr>
              <w:fldChar w:fldCharType="end"/>
            </w:r>
          </w:hyperlink>
        </w:p>
        <w:p w:rsidR="002E5BE1" w:rsidRDefault="002E5BE1">
          <w:pPr>
            <w:pStyle w:val="TOC1"/>
            <w:tabs>
              <w:tab w:val="left" w:pos="440"/>
              <w:tab w:val="right" w:leader="dot" w:pos="9062"/>
            </w:tabs>
            <w:rPr>
              <w:noProof/>
            </w:rPr>
          </w:pPr>
          <w:hyperlink w:anchor="_Toc503900490" w:history="1">
            <w:r w:rsidRPr="00AB0879">
              <w:rPr>
                <w:rStyle w:val="Hyperlink"/>
                <w:noProof/>
                <w:lang w:val="en-US"/>
              </w:rPr>
              <w:t>3.</w:t>
            </w:r>
            <w:r>
              <w:rPr>
                <w:noProof/>
              </w:rPr>
              <w:tab/>
            </w:r>
            <w:r w:rsidRPr="00AB0879">
              <w:rPr>
                <w:rStyle w:val="Hyperlink"/>
                <w:noProof/>
                <w:lang w:val="en-US"/>
              </w:rPr>
              <w:t>Project overview</w:t>
            </w:r>
            <w:r>
              <w:rPr>
                <w:noProof/>
                <w:webHidden/>
              </w:rPr>
              <w:tab/>
            </w:r>
            <w:r>
              <w:rPr>
                <w:noProof/>
                <w:webHidden/>
              </w:rPr>
              <w:fldChar w:fldCharType="begin"/>
            </w:r>
            <w:r>
              <w:rPr>
                <w:noProof/>
                <w:webHidden/>
              </w:rPr>
              <w:instrText xml:space="preserve"> PAGEREF _Toc503900490 \h </w:instrText>
            </w:r>
            <w:r>
              <w:rPr>
                <w:noProof/>
                <w:webHidden/>
              </w:rPr>
            </w:r>
            <w:r>
              <w:rPr>
                <w:noProof/>
                <w:webHidden/>
              </w:rPr>
              <w:fldChar w:fldCharType="separate"/>
            </w:r>
            <w:r>
              <w:rPr>
                <w:noProof/>
                <w:webHidden/>
              </w:rPr>
              <w:t>3</w:t>
            </w:r>
            <w:r>
              <w:rPr>
                <w:noProof/>
                <w:webHidden/>
              </w:rPr>
              <w:fldChar w:fldCharType="end"/>
            </w:r>
          </w:hyperlink>
        </w:p>
        <w:p w:rsidR="002E5BE1" w:rsidRDefault="002E5BE1">
          <w:pPr>
            <w:pStyle w:val="TOC2"/>
            <w:tabs>
              <w:tab w:val="left" w:pos="880"/>
              <w:tab w:val="right" w:leader="dot" w:pos="9062"/>
            </w:tabs>
            <w:rPr>
              <w:noProof/>
            </w:rPr>
          </w:pPr>
          <w:hyperlink w:anchor="_Toc503900491" w:history="1">
            <w:r w:rsidRPr="00AB0879">
              <w:rPr>
                <w:rStyle w:val="Hyperlink"/>
                <w:noProof/>
              </w:rPr>
              <w:t>3.1.</w:t>
            </w:r>
            <w:r>
              <w:rPr>
                <w:noProof/>
              </w:rPr>
              <w:tab/>
            </w:r>
            <w:r w:rsidRPr="00AB0879">
              <w:rPr>
                <w:rStyle w:val="Hyperlink"/>
                <w:noProof/>
              </w:rPr>
              <w:t>Facts</w:t>
            </w:r>
            <w:r>
              <w:rPr>
                <w:noProof/>
                <w:webHidden/>
              </w:rPr>
              <w:tab/>
            </w:r>
            <w:r>
              <w:rPr>
                <w:noProof/>
                <w:webHidden/>
              </w:rPr>
              <w:fldChar w:fldCharType="begin"/>
            </w:r>
            <w:r>
              <w:rPr>
                <w:noProof/>
                <w:webHidden/>
              </w:rPr>
              <w:instrText xml:space="preserve"> PAGEREF _Toc503900491 \h </w:instrText>
            </w:r>
            <w:r>
              <w:rPr>
                <w:noProof/>
                <w:webHidden/>
              </w:rPr>
            </w:r>
            <w:r>
              <w:rPr>
                <w:noProof/>
                <w:webHidden/>
              </w:rPr>
              <w:fldChar w:fldCharType="separate"/>
            </w:r>
            <w:r>
              <w:rPr>
                <w:noProof/>
                <w:webHidden/>
              </w:rPr>
              <w:t>3</w:t>
            </w:r>
            <w:r>
              <w:rPr>
                <w:noProof/>
                <w:webHidden/>
              </w:rPr>
              <w:fldChar w:fldCharType="end"/>
            </w:r>
          </w:hyperlink>
        </w:p>
        <w:p w:rsidR="002E5BE1" w:rsidRDefault="002E5BE1">
          <w:pPr>
            <w:pStyle w:val="TOC2"/>
            <w:tabs>
              <w:tab w:val="left" w:pos="880"/>
              <w:tab w:val="right" w:leader="dot" w:pos="9062"/>
            </w:tabs>
            <w:rPr>
              <w:noProof/>
            </w:rPr>
          </w:pPr>
          <w:hyperlink w:anchor="_Toc503900492" w:history="1">
            <w:r w:rsidRPr="00AB0879">
              <w:rPr>
                <w:rStyle w:val="Hyperlink"/>
                <w:noProof/>
              </w:rPr>
              <w:t>3.2.</w:t>
            </w:r>
            <w:r>
              <w:rPr>
                <w:noProof/>
              </w:rPr>
              <w:tab/>
            </w:r>
            <w:r w:rsidRPr="00AB0879">
              <w:rPr>
                <w:rStyle w:val="Hyperlink"/>
                <w:noProof/>
              </w:rPr>
              <w:t>Target of Project</w:t>
            </w:r>
            <w:r>
              <w:rPr>
                <w:noProof/>
                <w:webHidden/>
              </w:rPr>
              <w:tab/>
            </w:r>
            <w:r>
              <w:rPr>
                <w:noProof/>
                <w:webHidden/>
              </w:rPr>
              <w:fldChar w:fldCharType="begin"/>
            </w:r>
            <w:r>
              <w:rPr>
                <w:noProof/>
                <w:webHidden/>
              </w:rPr>
              <w:instrText xml:space="preserve"> PAGEREF _Toc503900492 \h </w:instrText>
            </w:r>
            <w:r>
              <w:rPr>
                <w:noProof/>
                <w:webHidden/>
              </w:rPr>
            </w:r>
            <w:r>
              <w:rPr>
                <w:noProof/>
                <w:webHidden/>
              </w:rPr>
              <w:fldChar w:fldCharType="separate"/>
            </w:r>
            <w:r>
              <w:rPr>
                <w:noProof/>
                <w:webHidden/>
              </w:rPr>
              <w:t>5</w:t>
            </w:r>
            <w:r>
              <w:rPr>
                <w:noProof/>
                <w:webHidden/>
              </w:rPr>
              <w:fldChar w:fldCharType="end"/>
            </w:r>
          </w:hyperlink>
        </w:p>
        <w:p w:rsidR="002E5BE1" w:rsidRDefault="002E5BE1">
          <w:pPr>
            <w:pStyle w:val="TOC2"/>
            <w:tabs>
              <w:tab w:val="left" w:pos="880"/>
              <w:tab w:val="right" w:leader="dot" w:pos="9062"/>
            </w:tabs>
            <w:rPr>
              <w:noProof/>
            </w:rPr>
          </w:pPr>
          <w:hyperlink w:anchor="_Toc503900493" w:history="1">
            <w:r w:rsidRPr="00AB0879">
              <w:rPr>
                <w:rStyle w:val="Hyperlink"/>
                <w:noProof/>
                <w:lang w:val="en-GB"/>
              </w:rPr>
              <w:t>3.3.</w:t>
            </w:r>
            <w:r>
              <w:rPr>
                <w:noProof/>
              </w:rPr>
              <w:tab/>
            </w:r>
            <w:r w:rsidRPr="00AB0879">
              <w:rPr>
                <w:rStyle w:val="Hyperlink"/>
                <w:noProof/>
                <w:lang w:val="en-GB"/>
              </w:rPr>
              <w:t>Analysis to the project</w:t>
            </w:r>
            <w:r>
              <w:rPr>
                <w:noProof/>
                <w:webHidden/>
              </w:rPr>
              <w:tab/>
            </w:r>
            <w:r>
              <w:rPr>
                <w:noProof/>
                <w:webHidden/>
              </w:rPr>
              <w:fldChar w:fldCharType="begin"/>
            </w:r>
            <w:r>
              <w:rPr>
                <w:noProof/>
                <w:webHidden/>
              </w:rPr>
              <w:instrText xml:space="preserve"> PAGEREF _Toc503900493 \h </w:instrText>
            </w:r>
            <w:r>
              <w:rPr>
                <w:noProof/>
                <w:webHidden/>
              </w:rPr>
            </w:r>
            <w:r>
              <w:rPr>
                <w:noProof/>
                <w:webHidden/>
              </w:rPr>
              <w:fldChar w:fldCharType="separate"/>
            </w:r>
            <w:r>
              <w:rPr>
                <w:noProof/>
                <w:webHidden/>
              </w:rPr>
              <w:t>6</w:t>
            </w:r>
            <w:r>
              <w:rPr>
                <w:noProof/>
                <w:webHidden/>
              </w:rPr>
              <w:fldChar w:fldCharType="end"/>
            </w:r>
          </w:hyperlink>
        </w:p>
        <w:p w:rsidR="002E5BE1" w:rsidRDefault="002E5BE1">
          <w:pPr>
            <w:pStyle w:val="TOC1"/>
            <w:tabs>
              <w:tab w:val="left" w:pos="440"/>
              <w:tab w:val="right" w:leader="dot" w:pos="9062"/>
            </w:tabs>
            <w:rPr>
              <w:noProof/>
            </w:rPr>
          </w:pPr>
          <w:hyperlink w:anchor="_Toc503900494" w:history="1">
            <w:r w:rsidRPr="00AB0879">
              <w:rPr>
                <w:rStyle w:val="Hyperlink"/>
                <w:noProof/>
                <w:lang w:val="en-GB"/>
              </w:rPr>
              <w:t>4.</w:t>
            </w:r>
            <w:r>
              <w:rPr>
                <w:noProof/>
              </w:rPr>
              <w:tab/>
            </w:r>
            <w:r w:rsidRPr="00AB0879">
              <w:rPr>
                <w:rStyle w:val="Hyperlink"/>
                <w:noProof/>
                <w:lang w:val="en-US"/>
              </w:rPr>
              <w:t>Project Progress</w:t>
            </w:r>
            <w:r>
              <w:rPr>
                <w:noProof/>
                <w:webHidden/>
              </w:rPr>
              <w:tab/>
            </w:r>
            <w:r>
              <w:rPr>
                <w:noProof/>
                <w:webHidden/>
              </w:rPr>
              <w:fldChar w:fldCharType="begin"/>
            </w:r>
            <w:r>
              <w:rPr>
                <w:noProof/>
                <w:webHidden/>
              </w:rPr>
              <w:instrText xml:space="preserve"> PAGEREF _Toc503900494 \h </w:instrText>
            </w:r>
            <w:r>
              <w:rPr>
                <w:noProof/>
                <w:webHidden/>
              </w:rPr>
            </w:r>
            <w:r>
              <w:rPr>
                <w:noProof/>
                <w:webHidden/>
              </w:rPr>
              <w:fldChar w:fldCharType="separate"/>
            </w:r>
            <w:r>
              <w:rPr>
                <w:noProof/>
                <w:webHidden/>
              </w:rPr>
              <w:t>7</w:t>
            </w:r>
            <w:r>
              <w:rPr>
                <w:noProof/>
                <w:webHidden/>
              </w:rPr>
              <w:fldChar w:fldCharType="end"/>
            </w:r>
          </w:hyperlink>
        </w:p>
        <w:p w:rsidR="002E5BE1" w:rsidRDefault="002E5BE1">
          <w:pPr>
            <w:pStyle w:val="TOC2"/>
            <w:tabs>
              <w:tab w:val="left" w:pos="880"/>
              <w:tab w:val="right" w:leader="dot" w:pos="9062"/>
            </w:tabs>
            <w:rPr>
              <w:noProof/>
            </w:rPr>
          </w:pPr>
          <w:hyperlink w:anchor="_Toc503900495" w:history="1">
            <w:r w:rsidRPr="00AB0879">
              <w:rPr>
                <w:rStyle w:val="Hyperlink"/>
                <w:noProof/>
              </w:rPr>
              <w:t>4.1.</w:t>
            </w:r>
            <w:r>
              <w:rPr>
                <w:noProof/>
              </w:rPr>
              <w:tab/>
            </w:r>
            <w:r w:rsidRPr="00AB0879">
              <w:rPr>
                <w:rStyle w:val="Hyperlink"/>
                <w:noProof/>
              </w:rPr>
              <w:t>Prepositive Prototypes</w:t>
            </w:r>
            <w:r>
              <w:rPr>
                <w:noProof/>
                <w:webHidden/>
              </w:rPr>
              <w:tab/>
            </w:r>
            <w:r>
              <w:rPr>
                <w:noProof/>
                <w:webHidden/>
              </w:rPr>
              <w:fldChar w:fldCharType="begin"/>
            </w:r>
            <w:r>
              <w:rPr>
                <w:noProof/>
                <w:webHidden/>
              </w:rPr>
              <w:instrText xml:space="preserve"> PAGEREF _Toc503900495 \h </w:instrText>
            </w:r>
            <w:r>
              <w:rPr>
                <w:noProof/>
                <w:webHidden/>
              </w:rPr>
            </w:r>
            <w:r>
              <w:rPr>
                <w:noProof/>
                <w:webHidden/>
              </w:rPr>
              <w:fldChar w:fldCharType="separate"/>
            </w:r>
            <w:r>
              <w:rPr>
                <w:noProof/>
                <w:webHidden/>
              </w:rPr>
              <w:t>7</w:t>
            </w:r>
            <w:r>
              <w:rPr>
                <w:noProof/>
                <w:webHidden/>
              </w:rPr>
              <w:fldChar w:fldCharType="end"/>
            </w:r>
          </w:hyperlink>
        </w:p>
        <w:p w:rsidR="002E5BE1" w:rsidRDefault="002E5BE1">
          <w:pPr>
            <w:pStyle w:val="TOC2"/>
            <w:tabs>
              <w:tab w:val="left" w:pos="880"/>
              <w:tab w:val="right" w:leader="dot" w:pos="9062"/>
            </w:tabs>
            <w:rPr>
              <w:noProof/>
            </w:rPr>
          </w:pPr>
          <w:hyperlink w:anchor="_Toc503900496" w:history="1">
            <w:r w:rsidRPr="00AB0879">
              <w:rPr>
                <w:rStyle w:val="Hyperlink"/>
                <w:noProof/>
              </w:rPr>
              <w:t>4.2.</w:t>
            </w:r>
            <w:r>
              <w:rPr>
                <w:noProof/>
              </w:rPr>
              <w:tab/>
            </w:r>
            <w:r w:rsidRPr="00AB0879">
              <w:rPr>
                <w:rStyle w:val="Hyperlink"/>
                <w:noProof/>
              </w:rPr>
              <w:t>Development of Final Product</w:t>
            </w:r>
            <w:r>
              <w:rPr>
                <w:noProof/>
                <w:webHidden/>
              </w:rPr>
              <w:tab/>
            </w:r>
            <w:r>
              <w:rPr>
                <w:noProof/>
                <w:webHidden/>
              </w:rPr>
              <w:fldChar w:fldCharType="begin"/>
            </w:r>
            <w:r>
              <w:rPr>
                <w:noProof/>
                <w:webHidden/>
              </w:rPr>
              <w:instrText xml:space="preserve"> PAGEREF _Toc503900496 \h </w:instrText>
            </w:r>
            <w:r>
              <w:rPr>
                <w:noProof/>
                <w:webHidden/>
              </w:rPr>
            </w:r>
            <w:r>
              <w:rPr>
                <w:noProof/>
                <w:webHidden/>
              </w:rPr>
              <w:fldChar w:fldCharType="separate"/>
            </w:r>
            <w:r>
              <w:rPr>
                <w:noProof/>
                <w:webHidden/>
              </w:rPr>
              <w:t>9</w:t>
            </w:r>
            <w:r>
              <w:rPr>
                <w:noProof/>
                <w:webHidden/>
              </w:rPr>
              <w:fldChar w:fldCharType="end"/>
            </w:r>
          </w:hyperlink>
        </w:p>
        <w:p w:rsidR="002E5BE1" w:rsidRDefault="002E5BE1">
          <w:pPr>
            <w:pStyle w:val="TOC1"/>
            <w:tabs>
              <w:tab w:val="left" w:pos="440"/>
              <w:tab w:val="right" w:leader="dot" w:pos="9062"/>
            </w:tabs>
            <w:rPr>
              <w:noProof/>
            </w:rPr>
          </w:pPr>
          <w:hyperlink w:anchor="_Toc503900497" w:history="1">
            <w:r w:rsidRPr="00AB0879">
              <w:rPr>
                <w:rStyle w:val="Hyperlink"/>
                <w:noProof/>
                <w:lang w:val="en-US"/>
              </w:rPr>
              <w:t>5.</w:t>
            </w:r>
            <w:r>
              <w:rPr>
                <w:noProof/>
              </w:rPr>
              <w:tab/>
            </w:r>
            <w:r w:rsidRPr="00AB0879">
              <w:rPr>
                <w:rStyle w:val="Hyperlink"/>
                <w:noProof/>
                <w:lang w:val="en-US"/>
              </w:rPr>
              <w:t>Conclusion and Outlook</w:t>
            </w:r>
            <w:r>
              <w:rPr>
                <w:noProof/>
                <w:webHidden/>
              </w:rPr>
              <w:tab/>
            </w:r>
            <w:r>
              <w:rPr>
                <w:noProof/>
                <w:webHidden/>
              </w:rPr>
              <w:fldChar w:fldCharType="begin"/>
            </w:r>
            <w:r>
              <w:rPr>
                <w:noProof/>
                <w:webHidden/>
              </w:rPr>
              <w:instrText xml:space="preserve"> PAGEREF _Toc503900497 \h </w:instrText>
            </w:r>
            <w:r>
              <w:rPr>
                <w:noProof/>
                <w:webHidden/>
              </w:rPr>
            </w:r>
            <w:r>
              <w:rPr>
                <w:noProof/>
                <w:webHidden/>
              </w:rPr>
              <w:fldChar w:fldCharType="separate"/>
            </w:r>
            <w:r>
              <w:rPr>
                <w:noProof/>
                <w:webHidden/>
              </w:rPr>
              <w:t>12</w:t>
            </w:r>
            <w:r>
              <w:rPr>
                <w:noProof/>
                <w:webHidden/>
              </w:rPr>
              <w:fldChar w:fldCharType="end"/>
            </w:r>
          </w:hyperlink>
        </w:p>
        <w:p w:rsidR="002E5BE1" w:rsidRDefault="002E5BE1">
          <w:pPr>
            <w:pStyle w:val="TOC2"/>
            <w:tabs>
              <w:tab w:val="left" w:pos="880"/>
              <w:tab w:val="right" w:leader="dot" w:pos="9062"/>
            </w:tabs>
            <w:rPr>
              <w:noProof/>
            </w:rPr>
          </w:pPr>
          <w:hyperlink w:anchor="_Toc503900498" w:history="1">
            <w:r w:rsidRPr="00AB0879">
              <w:rPr>
                <w:rStyle w:val="Hyperlink"/>
                <w:noProof/>
              </w:rPr>
              <w:t>5.1.</w:t>
            </w:r>
            <w:r>
              <w:rPr>
                <w:noProof/>
              </w:rPr>
              <w:tab/>
            </w:r>
            <w:r w:rsidRPr="00AB0879">
              <w:rPr>
                <w:rStyle w:val="Hyperlink"/>
                <w:noProof/>
              </w:rPr>
              <w:t>Project Summary</w:t>
            </w:r>
            <w:r>
              <w:rPr>
                <w:noProof/>
                <w:webHidden/>
              </w:rPr>
              <w:tab/>
            </w:r>
            <w:r>
              <w:rPr>
                <w:noProof/>
                <w:webHidden/>
              </w:rPr>
              <w:fldChar w:fldCharType="begin"/>
            </w:r>
            <w:r>
              <w:rPr>
                <w:noProof/>
                <w:webHidden/>
              </w:rPr>
              <w:instrText xml:space="preserve"> PAGEREF _Toc503900498 \h </w:instrText>
            </w:r>
            <w:r>
              <w:rPr>
                <w:noProof/>
                <w:webHidden/>
              </w:rPr>
            </w:r>
            <w:r>
              <w:rPr>
                <w:noProof/>
                <w:webHidden/>
              </w:rPr>
              <w:fldChar w:fldCharType="separate"/>
            </w:r>
            <w:r>
              <w:rPr>
                <w:noProof/>
                <w:webHidden/>
              </w:rPr>
              <w:t>12</w:t>
            </w:r>
            <w:r>
              <w:rPr>
                <w:noProof/>
                <w:webHidden/>
              </w:rPr>
              <w:fldChar w:fldCharType="end"/>
            </w:r>
          </w:hyperlink>
        </w:p>
        <w:p w:rsidR="002E5BE1" w:rsidRDefault="002E5BE1">
          <w:pPr>
            <w:pStyle w:val="TOC2"/>
            <w:tabs>
              <w:tab w:val="left" w:pos="880"/>
              <w:tab w:val="right" w:leader="dot" w:pos="9062"/>
            </w:tabs>
            <w:rPr>
              <w:noProof/>
            </w:rPr>
          </w:pPr>
          <w:hyperlink w:anchor="_Toc503900499" w:history="1">
            <w:r w:rsidRPr="00AB0879">
              <w:rPr>
                <w:rStyle w:val="Hyperlink"/>
                <w:noProof/>
              </w:rPr>
              <w:t>5.2.</w:t>
            </w:r>
            <w:r>
              <w:rPr>
                <w:noProof/>
              </w:rPr>
              <w:tab/>
            </w:r>
            <w:r w:rsidRPr="00AB0879">
              <w:rPr>
                <w:rStyle w:val="Hyperlink"/>
                <w:noProof/>
              </w:rPr>
              <w:t>Further Functionalities</w:t>
            </w:r>
            <w:r>
              <w:rPr>
                <w:noProof/>
                <w:webHidden/>
              </w:rPr>
              <w:tab/>
            </w:r>
            <w:r>
              <w:rPr>
                <w:noProof/>
                <w:webHidden/>
              </w:rPr>
              <w:fldChar w:fldCharType="begin"/>
            </w:r>
            <w:r>
              <w:rPr>
                <w:noProof/>
                <w:webHidden/>
              </w:rPr>
              <w:instrText xml:space="preserve"> PAGEREF _Toc503900499 \h </w:instrText>
            </w:r>
            <w:r>
              <w:rPr>
                <w:noProof/>
                <w:webHidden/>
              </w:rPr>
            </w:r>
            <w:r>
              <w:rPr>
                <w:noProof/>
                <w:webHidden/>
              </w:rPr>
              <w:fldChar w:fldCharType="separate"/>
            </w:r>
            <w:r>
              <w:rPr>
                <w:noProof/>
                <w:webHidden/>
              </w:rPr>
              <w:t>12</w:t>
            </w:r>
            <w:r>
              <w:rPr>
                <w:noProof/>
                <w:webHidden/>
              </w:rPr>
              <w:fldChar w:fldCharType="end"/>
            </w:r>
          </w:hyperlink>
        </w:p>
        <w:p w:rsidR="002E5BE1" w:rsidRDefault="002E5BE1">
          <w:pPr>
            <w:pStyle w:val="TOC1"/>
            <w:tabs>
              <w:tab w:val="right" w:leader="dot" w:pos="9062"/>
            </w:tabs>
            <w:rPr>
              <w:noProof/>
            </w:rPr>
          </w:pPr>
          <w:hyperlink w:anchor="_Toc503900500" w:history="1">
            <w:r w:rsidRPr="00AB0879">
              <w:rPr>
                <w:rStyle w:val="Hyperlink"/>
                <w:noProof/>
                <w:lang w:val="en-US"/>
              </w:rPr>
              <w:t>Evaluation</w:t>
            </w:r>
            <w:r>
              <w:rPr>
                <w:noProof/>
                <w:webHidden/>
              </w:rPr>
              <w:tab/>
            </w:r>
            <w:r>
              <w:rPr>
                <w:noProof/>
                <w:webHidden/>
              </w:rPr>
              <w:fldChar w:fldCharType="begin"/>
            </w:r>
            <w:r>
              <w:rPr>
                <w:noProof/>
                <w:webHidden/>
              </w:rPr>
              <w:instrText xml:space="preserve"> PAGEREF _Toc503900500 \h </w:instrText>
            </w:r>
            <w:r>
              <w:rPr>
                <w:noProof/>
                <w:webHidden/>
              </w:rPr>
            </w:r>
            <w:r>
              <w:rPr>
                <w:noProof/>
                <w:webHidden/>
              </w:rPr>
              <w:fldChar w:fldCharType="separate"/>
            </w:r>
            <w:r>
              <w:rPr>
                <w:noProof/>
                <w:webHidden/>
              </w:rPr>
              <w:t>13</w:t>
            </w:r>
            <w:r>
              <w:rPr>
                <w:noProof/>
                <w:webHidden/>
              </w:rPr>
              <w:fldChar w:fldCharType="end"/>
            </w:r>
          </w:hyperlink>
        </w:p>
        <w:p w:rsidR="002E5BE1" w:rsidRDefault="002E5BE1">
          <w:pPr>
            <w:pStyle w:val="TOC1"/>
            <w:tabs>
              <w:tab w:val="right" w:leader="dot" w:pos="9062"/>
            </w:tabs>
            <w:rPr>
              <w:noProof/>
            </w:rPr>
          </w:pPr>
          <w:hyperlink w:anchor="_Toc503900501" w:history="1">
            <w:r w:rsidRPr="00AB0879">
              <w:rPr>
                <w:rStyle w:val="Hyperlink"/>
                <w:noProof/>
                <w:lang w:val="en-US"/>
              </w:rPr>
              <w:t>References</w:t>
            </w:r>
            <w:r>
              <w:rPr>
                <w:noProof/>
                <w:webHidden/>
              </w:rPr>
              <w:tab/>
            </w:r>
            <w:r>
              <w:rPr>
                <w:noProof/>
                <w:webHidden/>
              </w:rPr>
              <w:fldChar w:fldCharType="begin"/>
            </w:r>
            <w:r>
              <w:rPr>
                <w:noProof/>
                <w:webHidden/>
              </w:rPr>
              <w:instrText xml:space="preserve"> PAGEREF _Toc503900501 \h </w:instrText>
            </w:r>
            <w:r>
              <w:rPr>
                <w:noProof/>
                <w:webHidden/>
              </w:rPr>
            </w:r>
            <w:r>
              <w:rPr>
                <w:noProof/>
                <w:webHidden/>
              </w:rPr>
              <w:fldChar w:fldCharType="separate"/>
            </w:r>
            <w:r>
              <w:rPr>
                <w:noProof/>
                <w:webHidden/>
              </w:rPr>
              <w:t>13</w:t>
            </w:r>
            <w:r>
              <w:rPr>
                <w:noProof/>
                <w:webHidden/>
              </w:rPr>
              <w:fldChar w:fldCharType="end"/>
            </w:r>
          </w:hyperlink>
        </w:p>
        <w:p w:rsidR="002E5BE1" w:rsidRDefault="002E5BE1">
          <w:pPr>
            <w:pStyle w:val="TOC1"/>
            <w:tabs>
              <w:tab w:val="right" w:leader="dot" w:pos="9062"/>
            </w:tabs>
            <w:rPr>
              <w:noProof/>
            </w:rPr>
          </w:pPr>
          <w:hyperlink w:anchor="_Toc503900502" w:history="1">
            <w:r w:rsidRPr="00AB0879">
              <w:rPr>
                <w:rStyle w:val="Hyperlink"/>
                <w:noProof/>
                <w:lang w:val="en-US"/>
              </w:rPr>
              <w:t>Attachment</w:t>
            </w:r>
            <w:r w:rsidRPr="00AB0879">
              <w:rPr>
                <w:rStyle w:val="Hyperlink"/>
                <w:noProof/>
                <w:lang w:val="en-GB"/>
              </w:rPr>
              <w:t xml:space="preserve"> A: Project Plan (Excerpts)</w:t>
            </w:r>
            <w:r>
              <w:rPr>
                <w:noProof/>
                <w:webHidden/>
              </w:rPr>
              <w:tab/>
            </w:r>
            <w:r>
              <w:rPr>
                <w:noProof/>
                <w:webHidden/>
              </w:rPr>
              <w:fldChar w:fldCharType="begin"/>
            </w:r>
            <w:r>
              <w:rPr>
                <w:noProof/>
                <w:webHidden/>
              </w:rPr>
              <w:instrText xml:space="preserve"> PAGEREF _Toc503900502 \h </w:instrText>
            </w:r>
            <w:r>
              <w:rPr>
                <w:noProof/>
                <w:webHidden/>
              </w:rPr>
            </w:r>
            <w:r>
              <w:rPr>
                <w:noProof/>
                <w:webHidden/>
              </w:rPr>
              <w:fldChar w:fldCharType="separate"/>
            </w:r>
            <w:r>
              <w:rPr>
                <w:noProof/>
                <w:webHidden/>
              </w:rPr>
              <w:t>14</w:t>
            </w:r>
            <w:r>
              <w:rPr>
                <w:noProof/>
                <w:webHidden/>
              </w:rPr>
              <w:fldChar w:fldCharType="end"/>
            </w:r>
          </w:hyperlink>
        </w:p>
        <w:p w:rsidR="002E5BE1" w:rsidRDefault="002E5BE1">
          <w:pPr>
            <w:pStyle w:val="TOC2"/>
            <w:tabs>
              <w:tab w:val="right" w:leader="dot" w:pos="9062"/>
            </w:tabs>
            <w:rPr>
              <w:noProof/>
            </w:rPr>
          </w:pPr>
          <w:hyperlink w:anchor="_Toc503900503" w:history="1">
            <w:r w:rsidRPr="00AB0879">
              <w:rPr>
                <w:rStyle w:val="Hyperlink"/>
                <w:noProof/>
                <w:lang w:val="en-US"/>
              </w:rPr>
              <w:t>Assumptions, Constraints and Risks</w:t>
            </w:r>
            <w:r>
              <w:rPr>
                <w:noProof/>
                <w:webHidden/>
              </w:rPr>
              <w:tab/>
            </w:r>
            <w:r>
              <w:rPr>
                <w:noProof/>
                <w:webHidden/>
              </w:rPr>
              <w:fldChar w:fldCharType="begin"/>
            </w:r>
            <w:r>
              <w:rPr>
                <w:noProof/>
                <w:webHidden/>
              </w:rPr>
              <w:instrText xml:space="preserve"> PAGEREF _Toc503900503 \h </w:instrText>
            </w:r>
            <w:r>
              <w:rPr>
                <w:noProof/>
                <w:webHidden/>
              </w:rPr>
            </w:r>
            <w:r>
              <w:rPr>
                <w:noProof/>
                <w:webHidden/>
              </w:rPr>
              <w:fldChar w:fldCharType="separate"/>
            </w:r>
            <w:r>
              <w:rPr>
                <w:noProof/>
                <w:webHidden/>
              </w:rPr>
              <w:t>14</w:t>
            </w:r>
            <w:r>
              <w:rPr>
                <w:noProof/>
                <w:webHidden/>
              </w:rPr>
              <w:fldChar w:fldCharType="end"/>
            </w:r>
          </w:hyperlink>
        </w:p>
        <w:p w:rsidR="002E5BE1" w:rsidRDefault="002E5BE1">
          <w:pPr>
            <w:pStyle w:val="TOC2"/>
            <w:tabs>
              <w:tab w:val="right" w:leader="dot" w:pos="9062"/>
            </w:tabs>
            <w:rPr>
              <w:noProof/>
            </w:rPr>
          </w:pPr>
          <w:hyperlink w:anchor="_Toc503900504" w:history="1">
            <w:r w:rsidRPr="00AB0879">
              <w:rPr>
                <w:rStyle w:val="Hyperlink"/>
                <w:noProof/>
                <w:lang w:val="en-US"/>
              </w:rPr>
              <w:t>Project Management Approach</w:t>
            </w:r>
            <w:r>
              <w:rPr>
                <w:noProof/>
                <w:webHidden/>
              </w:rPr>
              <w:tab/>
            </w:r>
            <w:r>
              <w:rPr>
                <w:noProof/>
                <w:webHidden/>
              </w:rPr>
              <w:fldChar w:fldCharType="begin"/>
            </w:r>
            <w:r>
              <w:rPr>
                <w:noProof/>
                <w:webHidden/>
              </w:rPr>
              <w:instrText xml:space="preserve"> PAGEREF _Toc503900504 \h </w:instrText>
            </w:r>
            <w:r>
              <w:rPr>
                <w:noProof/>
                <w:webHidden/>
              </w:rPr>
            </w:r>
            <w:r>
              <w:rPr>
                <w:noProof/>
                <w:webHidden/>
              </w:rPr>
              <w:fldChar w:fldCharType="separate"/>
            </w:r>
            <w:r>
              <w:rPr>
                <w:noProof/>
                <w:webHidden/>
              </w:rPr>
              <w:t>14</w:t>
            </w:r>
            <w:r>
              <w:rPr>
                <w:noProof/>
                <w:webHidden/>
              </w:rPr>
              <w:fldChar w:fldCharType="end"/>
            </w:r>
          </w:hyperlink>
        </w:p>
        <w:p w:rsidR="002E5BE1" w:rsidRDefault="002E5BE1">
          <w:pPr>
            <w:pStyle w:val="TOC1"/>
            <w:tabs>
              <w:tab w:val="right" w:leader="dot" w:pos="9062"/>
            </w:tabs>
            <w:rPr>
              <w:noProof/>
            </w:rPr>
          </w:pPr>
          <w:hyperlink w:anchor="_Toc503900505" w:history="1">
            <w:r w:rsidRPr="00AB0879">
              <w:rPr>
                <w:rStyle w:val="Hyperlink"/>
                <w:noProof/>
                <w:lang w:val="en-US"/>
              </w:rPr>
              <w:t>Attachment B: Links of Source Codes</w:t>
            </w:r>
            <w:r>
              <w:rPr>
                <w:noProof/>
                <w:webHidden/>
              </w:rPr>
              <w:tab/>
            </w:r>
            <w:r>
              <w:rPr>
                <w:noProof/>
                <w:webHidden/>
              </w:rPr>
              <w:fldChar w:fldCharType="begin"/>
            </w:r>
            <w:r>
              <w:rPr>
                <w:noProof/>
                <w:webHidden/>
              </w:rPr>
              <w:instrText xml:space="preserve"> PAGEREF _Toc503900505 \h </w:instrText>
            </w:r>
            <w:r>
              <w:rPr>
                <w:noProof/>
                <w:webHidden/>
              </w:rPr>
            </w:r>
            <w:r>
              <w:rPr>
                <w:noProof/>
                <w:webHidden/>
              </w:rPr>
              <w:fldChar w:fldCharType="separate"/>
            </w:r>
            <w:r>
              <w:rPr>
                <w:noProof/>
                <w:webHidden/>
              </w:rPr>
              <w:t>15</w:t>
            </w:r>
            <w:r>
              <w:rPr>
                <w:noProof/>
                <w:webHidden/>
              </w:rPr>
              <w:fldChar w:fldCharType="end"/>
            </w:r>
          </w:hyperlink>
        </w:p>
        <w:p w:rsidR="002E5BE1" w:rsidRDefault="002E5BE1">
          <w:pPr>
            <w:pStyle w:val="TOC1"/>
            <w:tabs>
              <w:tab w:val="right" w:leader="dot" w:pos="9062"/>
            </w:tabs>
            <w:rPr>
              <w:noProof/>
            </w:rPr>
          </w:pPr>
          <w:hyperlink w:anchor="_Toc503900506" w:history="1">
            <w:r w:rsidRPr="00AB0879">
              <w:rPr>
                <w:rStyle w:val="Hyperlink"/>
                <w:noProof/>
                <w:lang w:val="en-GB" w:eastAsia="en-US"/>
              </w:rPr>
              <w:t>Attachment C: Links of Videos</w:t>
            </w:r>
            <w:r>
              <w:rPr>
                <w:noProof/>
                <w:webHidden/>
              </w:rPr>
              <w:tab/>
            </w:r>
            <w:r>
              <w:rPr>
                <w:noProof/>
                <w:webHidden/>
              </w:rPr>
              <w:fldChar w:fldCharType="begin"/>
            </w:r>
            <w:r>
              <w:rPr>
                <w:noProof/>
                <w:webHidden/>
              </w:rPr>
              <w:instrText xml:space="preserve"> PAGEREF _Toc503900506 \h </w:instrText>
            </w:r>
            <w:r>
              <w:rPr>
                <w:noProof/>
                <w:webHidden/>
              </w:rPr>
            </w:r>
            <w:r>
              <w:rPr>
                <w:noProof/>
                <w:webHidden/>
              </w:rPr>
              <w:fldChar w:fldCharType="separate"/>
            </w:r>
            <w:r>
              <w:rPr>
                <w:noProof/>
                <w:webHidden/>
              </w:rPr>
              <w:t>15</w:t>
            </w:r>
            <w:r>
              <w:rPr>
                <w:noProof/>
                <w:webHidden/>
              </w:rPr>
              <w:fldChar w:fldCharType="end"/>
            </w:r>
          </w:hyperlink>
        </w:p>
        <w:p w:rsidR="006B59F2" w:rsidRDefault="006B59F2">
          <w:pPr>
            <w:rPr>
              <w:b/>
              <w:bCs/>
              <w:noProof/>
            </w:rPr>
          </w:pPr>
          <w:r>
            <w:fldChar w:fldCharType="end"/>
          </w:r>
        </w:p>
      </w:sdtContent>
    </w:sdt>
    <w:p w:rsidR="003411B7" w:rsidRDefault="006B59F2">
      <w:pPr>
        <w:rPr>
          <w:b/>
          <w:bCs/>
          <w:noProof/>
        </w:rPr>
        <w:sectPr w:rsidR="003411B7" w:rsidSect="0063269B">
          <w:pgSz w:w="11906" w:h="16838"/>
          <w:pgMar w:top="1417" w:right="1417" w:bottom="1417" w:left="1417" w:header="708" w:footer="708" w:gutter="0"/>
          <w:pgNumType w:start="0"/>
          <w:cols w:space="708"/>
          <w:titlePg/>
          <w:docGrid w:linePitch="360"/>
        </w:sectPr>
      </w:pPr>
      <w:r>
        <w:rPr>
          <w:b/>
          <w:bCs/>
          <w:noProof/>
        </w:rPr>
        <w:br w:type="page"/>
      </w:r>
    </w:p>
    <w:p w:rsidR="00B72054" w:rsidRPr="009435EB" w:rsidRDefault="00C2553D" w:rsidP="0060610F">
      <w:pPr>
        <w:pStyle w:val="Heading1"/>
        <w:rPr>
          <w:lang w:val="en-GB"/>
        </w:rPr>
      </w:pPr>
      <w:bookmarkStart w:id="5" w:name="_Toc503900486"/>
      <w:r w:rsidRPr="009D092D">
        <w:rPr>
          <w:lang w:val="en-US"/>
        </w:rPr>
        <w:lastRenderedPageBreak/>
        <w:t>Summary</w:t>
      </w:r>
      <w:bookmarkEnd w:id="5"/>
    </w:p>
    <w:p w:rsidR="008B5E1D" w:rsidRDefault="008B5E1D" w:rsidP="008B5E1D">
      <w:pPr>
        <w:rPr>
          <w:lang w:val="en-US"/>
        </w:rPr>
      </w:pPr>
      <w:r>
        <w:rPr>
          <w:lang w:val="en-US"/>
        </w:rPr>
        <w:t xml:space="preserve">This project </w:t>
      </w:r>
      <w:r w:rsidR="000958A4">
        <w:rPr>
          <w:lang w:val="en-US"/>
        </w:rPr>
        <w:t>researched on web</w:t>
      </w:r>
      <w:r>
        <w:rPr>
          <w:lang w:val="en-US"/>
        </w:rPr>
        <w:t xml:space="preserve"> application of </w:t>
      </w:r>
      <w:r w:rsidR="000958A4">
        <w:rPr>
          <w:lang w:val="en-US"/>
        </w:rPr>
        <w:t>ROS</w:t>
      </w:r>
      <w:r>
        <w:rPr>
          <w:lang w:val="en-US"/>
        </w:rPr>
        <w:t xml:space="preserve">. The goal of this project was to develop a </w:t>
      </w:r>
      <w:r w:rsidR="000958A4">
        <w:rPr>
          <w:lang w:val="en-US"/>
        </w:rPr>
        <w:t xml:space="preserve">web-based GUI </w:t>
      </w:r>
      <w:r>
        <w:rPr>
          <w:lang w:val="en-US"/>
        </w:rPr>
        <w:t xml:space="preserve">for </w:t>
      </w:r>
      <w:r w:rsidR="000958A4">
        <w:rPr>
          <w:lang w:val="en-US"/>
        </w:rPr>
        <w:t>Universal Robots UR5 Industrial Robot</w:t>
      </w:r>
      <w:r>
        <w:rPr>
          <w:lang w:val="en-US"/>
        </w:rPr>
        <w:t xml:space="preserve"> that </w:t>
      </w:r>
      <w:r w:rsidR="00782A1D">
        <w:rPr>
          <w:lang w:val="en-US"/>
        </w:rPr>
        <w:t>the robot can be visualized and programmed in the browser.</w:t>
      </w:r>
      <w:r>
        <w:rPr>
          <w:lang w:val="en-US"/>
        </w:rPr>
        <w:t xml:space="preserve"> </w:t>
      </w:r>
    </w:p>
    <w:p w:rsidR="008B5E1D" w:rsidRDefault="008B5E1D" w:rsidP="000958A4">
      <w:pPr>
        <w:rPr>
          <w:lang w:val="en-US"/>
        </w:rPr>
      </w:pPr>
      <w:r>
        <w:rPr>
          <w:lang w:val="en-US"/>
        </w:rPr>
        <w:t xml:space="preserve">To finish this project, some problems should be solved. How </w:t>
      </w:r>
      <w:r w:rsidR="009C7F24">
        <w:rPr>
          <w:lang w:val="en-US"/>
        </w:rPr>
        <w:t xml:space="preserve">the web application </w:t>
      </w:r>
      <w:proofErr w:type="gramStart"/>
      <w:r w:rsidR="009C7F24">
        <w:rPr>
          <w:lang w:val="en-US"/>
        </w:rPr>
        <w:t>communicate</w:t>
      </w:r>
      <w:proofErr w:type="gramEnd"/>
      <w:r w:rsidR="009C7F24">
        <w:rPr>
          <w:lang w:val="en-US"/>
        </w:rPr>
        <w:t xml:space="preserve"> with ROS</w:t>
      </w:r>
      <w:r>
        <w:rPr>
          <w:lang w:val="en-US"/>
        </w:rPr>
        <w:t xml:space="preserve">? How </w:t>
      </w:r>
      <w:r w:rsidR="009C7F24">
        <w:rPr>
          <w:lang w:val="en-US"/>
        </w:rPr>
        <w:t>to visualize the robot in the browser</w:t>
      </w:r>
      <w:r>
        <w:rPr>
          <w:lang w:val="en-US"/>
        </w:rPr>
        <w:t xml:space="preserve">? How to </w:t>
      </w:r>
      <w:r w:rsidR="009E12C0">
        <w:rPr>
          <w:lang w:val="en-US"/>
        </w:rPr>
        <w:t xml:space="preserve">realize </w:t>
      </w:r>
      <w:proofErr w:type="spellStart"/>
      <w:r w:rsidR="009E12C0">
        <w:rPr>
          <w:lang w:val="en-US"/>
        </w:rPr>
        <w:t>MoveIt</w:t>
      </w:r>
      <w:proofErr w:type="spellEnd"/>
      <w:r w:rsidR="009E12C0">
        <w:rPr>
          <w:lang w:val="en-US"/>
        </w:rPr>
        <w:t xml:space="preserve">! functionalities for robot’s motion planning with </w:t>
      </w:r>
      <w:proofErr w:type="spellStart"/>
      <w:r w:rsidR="009E12C0">
        <w:rPr>
          <w:lang w:val="en-US"/>
        </w:rPr>
        <w:t>Javascript</w:t>
      </w:r>
      <w:proofErr w:type="spellEnd"/>
      <w:r>
        <w:rPr>
          <w:lang w:val="en-US"/>
        </w:rPr>
        <w:t xml:space="preserve">? This required to find the way to achieve the goal from the internet and practice those methods. The </w:t>
      </w:r>
      <w:r w:rsidR="00FF7A31">
        <w:rPr>
          <w:lang w:val="en-US"/>
        </w:rPr>
        <w:t>application</w:t>
      </w:r>
      <w:r>
        <w:rPr>
          <w:lang w:val="en-US"/>
        </w:rPr>
        <w:t xml:space="preserve"> was to be finished by solving the problems before.</w:t>
      </w:r>
    </w:p>
    <w:p w:rsidR="008E66AC" w:rsidRPr="009C505C" w:rsidRDefault="008E66AC" w:rsidP="000958A4">
      <w:pPr>
        <w:rPr>
          <w:lang w:val="en-US"/>
        </w:rPr>
      </w:pPr>
    </w:p>
    <w:p w:rsidR="00B72054" w:rsidRPr="009435EB" w:rsidRDefault="00C2553D" w:rsidP="0060610F">
      <w:pPr>
        <w:pStyle w:val="Heading1"/>
        <w:rPr>
          <w:lang w:val="en-GB"/>
        </w:rPr>
      </w:pPr>
      <w:bookmarkStart w:id="6" w:name="_Toc503900487"/>
      <w:r w:rsidRPr="009D092D">
        <w:rPr>
          <w:lang w:val="en-US"/>
        </w:rPr>
        <w:t>Glossary</w:t>
      </w:r>
      <w:bookmarkEnd w:id="6"/>
      <w:r w:rsidR="00B72054" w:rsidRPr="009435EB">
        <w:rPr>
          <w:lang w:val="en-GB"/>
        </w:rPr>
        <w:t xml:space="preserve"> </w:t>
      </w:r>
    </w:p>
    <w:tbl>
      <w:tblPr>
        <w:tblStyle w:val="TableGrid"/>
        <w:tblW w:w="0" w:type="auto"/>
        <w:tblLook w:val="04A0" w:firstRow="1" w:lastRow="0" w:firstColumn="1" w:lastColumn="0" w:noHBand="0" w:noVBand="1"/>
      </w:tblPr>
      <w:tblGrid>
        <w:gridCol w:w="2122"/>
        <w:gridCol w:w="6940"/>
      </w:tblGrid>
      <w:tr w:rsidR="009E3727" w:rsidRPr="0021311D" w:rsidTr="008E66AC">
        <w:tc>
          <w:tcPr>
            <w:tcW w:w="2122" w:type="dxa"/>
            <w:shd w:val="clear" w:color="auto" w:fill="EADDF6" w:themeFill="accent2" w:themeFillTint="33"/>
          </w:tcPr>
          <w:p w:rsidR="009E3727" w:rsidRPr="0021311D" w:rsidRDefault="009E3727" w:rsidP="004640BA">
            <w:pPr>
              <w:rPr>
                <w:b/>
                <w:lang w:val="en-GB"/>
              </w:rPr>
            </w:pPr>
            <w:r w:rsidRPr="0021311D">
              <w:rPr>
                <w:b/>
                <w:lang w:val="en-GB"/>
              </w:rPr>
              <w:t>Term</w:t>
            </w:r>
          </w:p>
        </w:tc>
        <w:tc>
          <w:tcPr>
            <w:tcW w:w="6940" w:type="dxa"/>
            <w:shd w:val="clear" w:color="auto" w:fill="EADDF6" w:themeFill="accent2" w:themeFillTint="33"/>
          </w:tcPr>
          <w:p w:rsidR="009E3727" w:rsidRPr="0021311D" w:rsidRDefault="009E3727" w:rsidP="004640BA">
            <w:pPr>
              <w:rPr>
                <w:b/>
                <w:lang w:val="en-GB"/>
              </w:rPr>
            </w:pPr>
            <w:r w:rsidRPr="0021311D">
              <w:rPr>
                <w:b/>
                <w:lang w:val="en-GB"/>
              </w:rPr>
              <w:t>Explanation</w:t>
            </w:r>
          </w:p>
        </w:tc>
      </w:tr>
      <w:tr w:rsidR="009E3727" w:rsidTr="008E66AC">
        <w:tc>
          <w:tcPr>
            <w:tcW w:w="2122" w:type="dxa"/>
          </w:tcPr>
          <w:p w:rsidR="009E3727" w:rsidRDefault="009E3727" w:rsidP="004640BA">
            <w:pPr>
              <w:rPr>
                <w:lang w:val="en-GB"/>
              </w:rPr>
            </w:pPr>
            <w:r>
              <w:rPr>
                <w:lang w:val="en-GB"/>
              </w:rPr>
              <w:t>GUI</w:t>
            </w:r>
          </w:p>
        </w:tc>
        <w:tc>
          <w:tcPr>
            <w:tcW w:w="6940" w:type="dxa"/>
          </w:tcPr>
          <w:p w:rsidR="009E3727" w:rsidRDefault="009E3727" w:rsidP="004640BA">
            <w:pPr>
              <w:rPr>
                <w:lang w:val="en-GB"/>
              </w:rPr>
            </w:pPr>
            <w:r>
              <w:rPr>
                <w:lang w:val="en-GB"/>
              </w:rPr>
              <w:t>Graphical user interface</w:t>
            </w:r>
          </w:p>
        </w:tc>
      </w:tr>
      <w:tr w:rsidR="00FE35CC" w:rsidRPr="00FE35CC" w:rsidTr="008E66AC">
        <w:tc>
          <w:tcPr>
            <w:tcW w:w="2122" w:type="dxa"/>
          </w:tcPr>
          <w:p w:rsidR="00FE35CC" w:rsidRDefault="00FE35CC" w:rsidP="004640BA">
            <w:pPr>
              <w:rPr>
                <w:lang w:val="en-GB"/>
              </w:rPr>
            </w:pPr>
            <w:r>
              <w:rPr>
                <w:lang w:val="en-GB"/>
              </w:rPr>
              <w:t>HCI</w:t>
            </w:r>
          </w:p>
        </w:tc>
        <w:tc>
          <w:tcPr>
            <w:tcW w:w="6940" w:type="dxa"/>
          </w:tcPr>
          <w:p w:rsidR="00FE35CC" w:rsidRDefault="00FE35CC" w:rsidP="004640BA">
            <w:pPr>
              <w:rPr>
                <w:lang w:val="en-GB"/>
              </w:rPr>
            </w:pPr>
            <w:r>
              <w:rPr>
                <w:lang w:val="en-GB"/>
              </w:rPr>
              <w:t>Human-</w:t>
            </w:r>
            <w:proofErr w:type="spellStart"/>
            <w:r>
              <w:rPr>
                <w:lang w:val="en-GB"/>
              </w:rPr>
              <w:t>Conputer</w:t>
            </w:r>
            <w:proofErr w:type="spellEnd"/>
            <w:r>
              <w:rPr>
                <w:lang w:val="en-GB"/>
              </w:rPr>
              <w:t xml:space="preserve"> Interaction (usually </w:t>
            </w:r>
            <w:r w:rsidR="008E66AC">
              <w:rPr>
                <w:lang w:val="en-GB"/>
              </w:rPr>
              <w:t>means</w:t>
            </w:r>
            <w:r>
              <w:rPr>
                <w:lang w:val="en-GB"/>
              </w:rPr>
              <w:t xml:space="preserve"> programming tool of robot)</w:t>
            </w:r>
          </w:p>
        </w:tc>
      </w:tr>
      <w:tr w:rsidR="009E3727" w:rsidRPr="009E3727" w:rsidTr="008E66AC">
        <w:tc>
          <w:tcPr>
            <w:tcW w:w="2122" w:type="dxa"/>
          </w:tcPr>
          <w:p w:rsidR="009E3727" w:rsidRDefault="009E3727" w:rsidP="004640BA">
            <w:pPr>
              <w:rPr>
                <w:lang w:val="en-GB"/>
              </w:rPr>
            </w:pPr>
            <w:r>
              <w:rPr>
                <w:lang w:val="en-GB"/>
              </w:rPr>
              <w:t>Main viewer</w:t>
            </w:r>
          </w:p>
        </w:tc>
        <w:tc>
          <w:tcPr>
            <w:tcW w:w="6940" w:type="dxa"/>
          </w:tcPr>
          <w:p w:rsidR="009E3727" w:rsidRDefault="009E3727" w:rsidP="004640BA">
            <w:pPr>
              <w:rPr>
                <w:lang w:val="en-GB"/>
              </w:rPr>
            </w:pPr>
            <w:r>
              <w:rPr>
                <w:lang w:val="en-GB"/>
              </w:rPr>
              <w:t xml:space="preserve">The section in the application that show the scene with the robot </w:t>
            </w:r>
          </w:p>
        </w:tc>
      </w:tr>
      <w:tr w:rsidR="0021311D" w:rsidRPr="009E3727" w:rsidTr="008E66AC">
        <w:tc>
          <w:tcPr>
            <w:tcW w:w="2122" w:type="dxa"/>
          </w:tcPr>
          <w:p w:rsidR="0021311D" w:rsidRDefault="0021311D" w:rsidP="004640BA">
            <w:pPr>
              <w:rPr>
                <w:lang w:val="en-GB"/>
              </w:rPr>
            </w:pPr>
            <w:r>
              <w:rPr>
                <w:lang w:val="en-GB"/>
              </w:rPr>
              <w:t>Node</w:t>
            </w:r>
          </w:p>
        </w:tc>
        <w:tc>
          <w:tcPr>
            <w:tcW w:w="6940" w:type="dxa"/>
          </w:tcPr>
          <w:p w:rsidR="0021311D" w:rsidRDefault="0021311D" w:rsidP="004640BA">
            <w:pPr>
              <w:rPr>
                <w:lang w:val="en-GB"/>
              </w:rPr>
            </w:pPr>
            <w:r>
              <w:rPr>
                <w:lang w:val="en-GB"/>
              </w:rPr>
              <w:t xml:space="preserve">An ROS </w:t>
            </w:r>
            <w:r w:rsidR="00843E75">
              <w:rPr>
                <w:lang w:val="en-GB"/>
              </w:rPr>
              <w:t>process</w:t>
            </w:r>
          </w:p>
        </w:tc>
      </w:tr>
      <w:tr w:rsidR="0021311D" w:rsidRPr="009E3727" w:rsidTr="008E66AC">
        <w:tc>
          <w:tcPr>
            <w:tcW w:w="2122" w:type="dxa"/>
          </w:tcPr>
          <w:p w:rsidR="0021311D" w:rsidRDefault="0021311D" w:rsidP="004640BA">
            <w:pPr>
              <w:rPr>
                <w:lang w:val="en-GB"/>
              </w:rPr>
            </w:pPr>
            <w:r>
              <w:rPr>
                <w:lang w:val="en-GB"/>
              </w:rPr>
              <w:t>Parameter</w:t>
            </w:r>
          </w:p>
        </w:tc>
        <w:tc>
          <w:tcPr>
            <w:tcW w:w="6940" w:type="dxa"/>
          </w:tcPr>
          <w:p w:rsidR="0021311D" w:rsidRDefault="00FE35CC" w:rsidP="004640BA">
            <w:pPr>
              <w:rPr>
                <w:lang w:val="en-GB"/>
              </w:rPr>
            </w:pPr>
            <w:r>
              <w:rPr>
                <w:lang w:val="en-GB"/>
              </w:rPr>
              <w:t>A set of data with key stored in ROS</w:t>
            </w:r>
          </w:p>
        </w:tc>
      </w:tr>
      <w:tr w:rsidR="0021311D" w:rsidRPr="009E3727" w:rsidTr="008E66AC">
        <w:tc>
          <w:tcPr>
            <w:tcW w:w="2122" w:type="dxa"/>
          </w:tcPr>
          <w:p w:rsidR="0021311D" w:rsidRDefault="0021311D" w:rsidP="004640BA">
            <w:pPr>
              <w:rPr>
                <w:lang w:val="en-GB"/>
              </w:rPr>
            </w:pPr>
            <w:r>
              <w:rPr>
                <w:lang w:val="en-GB"/>
              </w:rPr>
              <w:t>ROS</w:t>
            </w:r>
          </w:p>
        </w:tc>
        <w:tc>
          <w:tcPr>
            <w:tcW w:w="6940" w:type="dxa"/>
          </w:tcPr>
          <w:p w:rsidR="0021311D" w:rsidRDefault="0021311D" w:rsidP="004640BA">
            <w:pPr>
              <w:rPr>
                <w:lang w:val="en-GB"/>
              </w:rPr>
            </w:pPr>
            <w:r>
              <w:rPr>
                <w:lang w:val="en-GB"/>
              </w:rPr>
              <w:t>Robot Operating System</w:t>
            </w:r>
          </w:p>
        </w:tc>
      </w:tr>
      <w:tr w:rsidR="0021311D" w:rsidRPr="009E3727" w:rsidTr="008E66AC">
        <w:tc>
          <w:tcPr>
            <w:tcW w:w="2122" w:type="dxa"/>
          </w:tcPr>
          <w:p w:rsidR="0021311D" w:rsidRDefault="0021311D" w:rsidP="004640BA">
            <w:pPr>
              <w:rPr>
                <w:lang w:val="en-GB"/>
              </w:rPr>
            </w:pPr>
            <w:r>
              <w:rPr>
                <w:lang w:val="en-GB"/>
              </w:rPr>
              <w:t>Service</w:t>
            </w:r>
          </w:p>
        </w:tc>
        <w:tc>
          <w:tcPr>
            <w:tcW w:w="6940" w:type="dxa"/>
          </w:tcPr>
          <w:p w:rsidR="0021311D" w:rsidRDefault="00843E75" w:rsidP="004640BA">
            <w:pPr>
              <w:rPr>
                <w:lang w:val="en-GB"/>
              </w:rPr>
            </w:pPr>
            <w:r>
              <w:rPr>
                <w:lang w:val="en-GB"/>
              </w:rPr>
              <w:t>An ROS request/reply message pair</w:t>
            </w:r>
          </w:p>
        </w:tc>
      </w:tr>
      <w:tr w:rsidR="0021311D" w:rsidRPr="009E3727" w:rsidTr="008E66AC">
        <w:tc>
          <w:tcPr>
            <w:tcW w:w="2122" w:type="dxa"/>
          </w:tcPr>
          <w:p w:rsidR="0021311D" w:rsidRDefault="0021311D" w:rsidP="004640BA">
            <w:pPr>
              <w:rPr>
                <w:lang w:val="en-GB"/>
              </w:rPr>
            </w:pPr>
            <w:r>
              <w:rPr>
                <w:lang w:val="en-GB"/>
              </w:rPr>
              <w:t>Topic</w:t>
            </w:r>
          </w:p>
        </w:tc>
        <w:tc>
          <w:tcPr>
            <w:tcW w:w="6940" w:type="dxa"/>
          </w:tcPr>
          <w:p w:rsidR="0021311D" w:rsidRDefault="00843E75" w:rsidP="004640BA">
            <w:pPr>
              <w:rPr>
                <w:lang w:val="en-GB"/>
              </w:rPr>
            </w:pPr>
            <w:r>
              <w:rPr>
                <w:lang w:val="en-GB"/>
              </w:rPr>
              <w:t>The bus where ROS nodes communicate with each other</w:t>
            </w:r>
          </w:p>
        </w:tc>
      </w:tr>
      <w:tr w:rsidR="0021311D" w:rsidRPr="0021311D" w:rsidTr="008E66AC">
        <w:tc>
          <w:tcPr>
            <w:tcW w:w="2122" w:type="dxa"/>
          </w:tcPr>
          <w:p w:rsidR="0021311D" w:rsidRDefault="0021311D" w:rsidP="004640BA">
            <w:pPr>
              <w:rPr>
                <w:lang w:val="en-GB"/>
              </w:rPr>
            </w:pPr>
            <w:r>
              <w:rPr>
                <w:lang w:val="en-GB"/>
              </w:rPr>
              <w:t>URDF</w:t>
            </w:r>
          </w:p>
        </w:tc>
        <w:tc>
          <w:tcPr>
            <w:tcW w:w="6940" w:type="dxa"/>
          </w:tcPr>
          <w:p w:rsidR="0021311D" w:rsidRDefault="0021311D" w:rsidP="004640BA">
            <w:pPr>
              <w:rPr>
                <w:lang w:val="en-GB"/>
              </w:rPr>
            </w:pPr>
            <w:r w:rsidRPr="009D092D">
              <w:rPr>
                <w:lang w:val="en-GB"/>
              </w:rPr>
              <w:t>Unified Robot Description Format</w:t>
            </w:r>
            <w:r>
              <w:rPr>
                <w:lang w:val="en-GB"/>
              </w:rPr>
              <w:t>, XML format describing the robot</w:t>
            </w:r>
          </w:p>
        </w:tc>
      </w:tr>
      <w:tr w:rsidR="009E3727" w:rsidRPr="009E3727" w:rsidTr="008E66AC">
        <w:tc>
          <w:tcPr>
            <w:tcW w:w="2122" w:type="dxa"/>
          </w:tcPr>
          <w:p w:rsidR="009E3727" w:rsidRDefault="009E3727" w:rsidP="004640BA">
            <w:pPr>
              <w:rPr>
                <w:lang w:val="en-GB"/>
              </w:rPr>
            </w:pPr>
            <w:r>
              <w:rPr>
                <w:lang w:val="en-GB"/>
              </w:rPr>
              <w:t>Waypoint</w:t>
            </w:r>
          </w:p>
        </w:tc>
        <w:tc>
          <w:tcPr>
            <w:tcW w:w="6940" w:type="dxa"/>
          </w:tcPr>
          <w:p w:rsidR="009E3727" w:rsidRDefault="009E3727" w:rsidP="004640BA">
            <w:pPr>
              <w:rPr>
                <w:lang w:val="en-GB"/>
              </w:rPr>
            </w:pPr>
            <w:r>
              <w:rPr>
                <w:lang w:val="en-GB"/>
              </w:rPr>
              <w:t>A specific posture of the robot, containing all the val</w:t>
            </w:r>
            <w:r w:rsidR="0021311D">
              <w:rPr>
                <w:lang w:val="en-GB"/>
              </w:rPr>
              <w:t>ue of joints</w:t>
            </w:r>
          </w:p>
        </w:tc>
      </w:tr>
    </w:tbl>
    <w:p w:rsidR="009E3727" w:rsidRPr="009E3727" w:rsidRDefault="009E3727" w:rsidP="0060610F">
      <w:pPr>
        <w:rPr>
          <w:lang w:val="en-US"/>
        </w:rPr>
      </w:pPr>
    </w:p>
    <w:p w:rsidR="00632574" w:rsidRPr="009E3727" w:rsidRDefault="00632574">
      <w:pPr>
        <w:rPr>
          <w:lang w:val="en-US"/>
        </w:rPr>
      </w:pPr>
      <w:r w:rsidRPr="009E3727">
        <w:rPr>
          <w:lang w:val="en-US"/>
        </w:rPr>
        <w:br w:type="page"/>
      </w:r>
    </w:p>
    <w:p w:rsidR="00010635" w:rsidRPr="00010635" w:rsidRDefault="008D672B" w:rsidP="0050161B">
      <w:pPr>
        <w:pStyle w:val="Heading1"/>
        <w:numPr>
          <w:ilvl w:val="0"/>
          <w:numId w:val="23"/>
        </w:numPr>
      </w:pPr>
      <w:bookmarkStart w:id="7" w:name="_Toc503900488"/>
      <w:proofErr w:type="spellStart"/>
      <w:r>
        <w:lastRenderedPageBreak/>
        <w:t>Introduction</w:t>
      </w:r>
      <w:bookmarkEnd w:id="7"/>
      <w:proofErr w:type="spellEnd"/>
    </w:p>
    <w:p w:rsidR="00894AF9" w:rsidRPr="004D5E3A" w:rsidRDefault="00EC54A0" w:rsidP="0060610F">
      <w:pPr>
        <w:rPr>
          <w:lang w:val="en-US"/>
        </w:rPr>
      </w:pPr>
      <w:r w:rsidRPr="004D5E3A">
        <w:rPr>
          <w:lang w:val="en-US"/>
        </w:rPr>
        <w:t xml:space="preserve">This project is </w:t>
      </w:r>
      <w:r w:rsidR="004D5E3A">
        <w:rPr>
          <w:lang w:val="en-US"/>
        </w:rPr>
        <w:t>to build up a control-box</w:t>
      </w:r>
      <w:r w:rsidR="004D5E3A" w:rsidRPr="004D5E3A">
        <w:rPr>
          <w:lang w:val="en-US"/>
        </w:rPr>
        <w:t xml:space="preserve"> web application</w:t>
      </w:r>
      <w:r w:rsidR="004D5E3A">
        <w:rPr>
          <w:lang w:val="en-US"/>
        </w:rPr>
        <w:t xml:space="preserve"> for an industrial robot</w:t>
      </w:r>
      <w:r w:rsidR="004D5E3A" w:rsidRPr="004D5E3A">
        <w:rPr>
          <w:lang w:val="en-US"/>
        </w:rPr>
        <w:t xml:space="preserve"> with JavaScript</w:t>
      </w:r>
      <w:r w:rsidR="004D5E3A">
        <w:rPr>
          <w:lang w:val="en-US"/>
        </w:rPr>
        <w:t>, which is to be run in any devices and compatible with any industrial robots.</w:t>
      </w:r>
    </w:p>
    <w:p w:rsidR="007103DA" w:rsidRPr="007103DA" w:rsidRDefault="007103DA" w:rsidP="007103DA">
      <w:pPr>
        <w:rPr>
          <w:lang w:val="en-US"/>
        </w:rPr>
      </w:pPr>
      <w:r w:rsidRPr="007103DA">
        <w:rPr>
          <w:lang w:val="en-US"/>
        </w:rPr>
        <w:t xml:space="preserve">Universal Robots UR5 is equipped in the </w:t>
      </w:r>
      <w:proofErr w:type="spellStart"/>
      <w:r w:rsidRPr="007103DA">
        <w:rPr>
          <w:lang w:val="en-US"/>
        </w:rPr>
        <w:t>labortary</w:t>
      </w:r>
      <w:proofErr w:type="spellEnd"/>
      <w:r w:rsidRPr="007103DA">
        <w:rPr>
          <w:lang w:val="en-US"/>
        </w:rPr>
        <w:t xml:space="preserve"> so it is to be used for this project. </w:t>
      </w:r>
      <w:proofErr w:type="gramStart"/>
      <w:r w:rsidRPr="007103DA">
        <w:rPr>
          <w:lang w:val="en-US"/>
        </w:rPr>
        <w:t>So</w:t>
      </w:r>
      <w:proofErr w:type="gramEnd"/>
      <w:r w:rsidRPr="007103DA">
        <w:rPr>
          <w:lang w:val="en-US"/>
        </w:rPr>
        <w:t xml:space="preserve"> the substance of this project is making a web-based GUI for UR5 with </w:t>
      </w:r>
      <w:proofErr w:type="spellStart"/>
      <w:r w:rsidRPr="007103DA">
        <w:rPr>
          <w:lang w:val="en-US"/>
        </w:rPr>
        <w:t>functionaity</w:t>
      </w:r>
      <w:proofErr w:type="spellEnd"/>
      <w:r w:rsidRPr="007103DA">
        <w:rPr>
          <w:lang w:val="en-US"/>
        </w:rPr>
        <w:t xml:space="preserve"> of:</w:t>
      </w:r>
    </w:p>
    <w:p w:rsidR="007103DA" w:rsidRPr="007103DA" w:rsidRDefault="007103DA" w:rsidP="007103DA">
      <w:pPr>
        <w:pStyle w:val="ListParagraph"/>
        <w:numPr>
          <w:ilvl w:val="0"/>
          <w:numId w:val="38"/>
        </w:numPr>
        <w:rPr>
          <w:lang w:val="en-US"/>
        </w:rPr>
      </w:pPr>
      <w:r w:rsidRPr="007103DA">
        <w:rPr>
          <w:lang w:val="en-US"/>
        </w:rPr>
        <w:t>Real-time visualization;</w:t>
      </w:r>
    </w:p>
    <w:p w:rsidR="007103DA" w:rsidRPr="007103DA" w:rsidRDefault="007103DA" w:rsidP="007103DA">
      <w:pPr>
        <w:pStyle w:val="ListParagraph"/>
        <w:numPr>
          <w:ilvl w:val="0"/>
          <w:numId w:val="38"/>
        </w:numPr>
        <w:rPr>
          <w:lang w:val="en-US"/>
        </w:rPr>
      </w:pPr>
      <w:r w:rsidRPr="007103DA">
        <w:rPr>
          <w:lang w:val="en-US"/>
        </w:rPr>
        <w:t>Moving the robot to predetermined place;</w:t>
      </w:r>
    </w:p>
    <w:p w:rsidR="007103DA" w:rsidRPr="007103DA" w:rsidRDefault="007103DA" w:rsidP="007103DA">
      <w:pPr>
        <w:pStyle w:val="ListParagraph"/>
        <w:numPr>
          <w:ilvl w:val="0"/>
          <w:numId w:val="38"/>
        </w:numPr>
        <w:rPr>
          <w:lang w:val="en-US"/>
        </w:rPr>
      </w:pPr>
      <w:r w:rsidRPr="007103DA">
        <w:rPr>
          <w:lang w:val="en-US"/>
        </w:rPr>
        <w:t>Simple programming</w:t>
      </w:r>
      <w:r>
        <w:rPr>
          <w:lang w:val="en-US"/>
        </w:rPr>
        <w:t xml:space="preserve"> for the robot</w:t>
      </w:r>
      <w:r w:rsidRPr="007103DA">
        <w:rPr>
          <w:lang w:val="en-US"/>
        </w:rPr>
        <w:t>.</w:t>
      </w:r>
    </w:p>
    <w:p w:rsidR="0056334A" w:rsidRDefault="00B72054" w:rsidP="007103DA">
      <w:pPr>
        <w:rPr>
          <w:lang w:val="en-US"/>
        </w:rPr>
      </w:pPr>
      <w:r w:rsidRPr="00632574">
        <w:rPr>
          <w:lang w:val="en-US"/>
        </w:rPr>
        <w:t>Chapter 2 provides information about the company</w:t>
      </w:r>
      <w:r w:rsidR="0056334A">
        <w:rPr>
          <w:lang w:val="en-US"/>
        </w:rPr>
        <w:t>.</w:t>
      </w:r>
    </w:p>
    <w:p w:rsidR="0056334A" w:rsidRDefault="00B72054" w:rsidP="0060610F">
      <w:pPr>
        <w:rPr>
          <w:lang w:val="en-US"/>
        </w:rPr>
      </w:pPr>
      <w:r w:rsidRPr="00632574">
        <w:rPr>
          <w:lang w:val="en-US"/>
        </w:rPr>
        <w:t xml:space="preserve">Chapter 3 gives all the details about the </w:t>
      </w:r>
      <w:r w:rsidR="0056334A">
        <w:rPr>
          <w:lang w:val="en-US"/>
        </w:rPr>
        <w:t xml:space="preserve">project and its related </w:t>
      </w:r>
      <w:r w:rsidR="00BA6FC2">
        <w:rPr>
          <w:lang w:val="en-US"/>
        </w:rPr>
        <w:t>things</w:t>
      </w:r>
      <w:r w:rsidR="0056334A">
        <w:rPr>
          <w:lang w:val="en-US"/>
        </w:rPr>
        <w:t>.</w:t>
      </w:r>
    </w:p>
    <w:p w:rsidR="008D672B" w:rsidRDefault="00F005CC" w:rsidP="0060610F">
      <w:pPr>
        <w:rPr>
          <w:lang w:val="en-GB"/>
        </w:rPr>
      </w:pPr>
      <w:r w:rsidRPr="00632574">
        <w:rPr>
          <w:lang w:val="en-US"/>
        </w:rPr>
        <w:t>Chapter 4 describes</w:t>
      </w:r>
      <w:r w:rsidR="00B72054" w:rsidRPr="00632574">
        <w:rPr>
          <w:lang w:val="en-US"/>
        </w:rPr>
        <w:t xml:space="preserve"> </w:t>
      </w:r>
      <w:r w:rsidR="0056334A">
        <w:rPr>
          <w:lang w:val="en-US"/>
        </w:rPr>
        <w:t>how the project is done.</w:t>
      </w:r>
    </w:p>
    <w:p w:rsidR="00BA6FC2" w:rsidRDefault="0056334A" w:rsidP="00BA6FC2">
      <w:pPr>
        <w:rPr>
          <w:lang w:val="en-US"/>
        </w:rPr>
      </w:pPr>
      <w:r>
        <w:rPr>
          <w:lang w:val="en-GB"/>
        </w:rPr>
        <w:t>Chapter 5</w:t>
      </w:r>
      <w:r w:rsidRPr="0056334A">
        <w:rPr>
          <w:lang w:val="en-US"/>
        </w:rPr>
        <w:t xml:space="preserve"> </w:t>
      </w:r>
      <w:r>
        <w:rPr>
          <w:lang w:val="en-US"/>
        </w:rPr>
        <w:t>concludes this project.</w:t>
      </w:r>
    </w:p>
    <w:p w:rsidR="003E7A25" w:rsidRPr="00B72054" w:rsidRDefault="00D80AFF" w:rsidP="00BA6FC2">
      <w:pPr>
        <w:pStyle w:val="Heading1"/>
        <w:numPr>
          <w:ilvl w:val="0"/>
          <w:numId w:val="23"/>
        </w:numPr>
        <w:rPr>
          <w:lang w:val="en-GB"/>
        </w:rPr>
      </w:pPr>
      <w:bookmarkStart w:id="8" w:name="_Toc503900489"/>
      <w:r w:rsidRPr="00BA6FC2">
        <w:rPr>
          <w:lang w:val="en-US"/>
        </w:rPr>
        <w:t>About the company</w:t>
      </w:r>
      <w:bookmarkEnd w:id="8"/>
      <w:r w:rsidR="003E7A25" w:rsidRPr="00B72054">
        <w:rPr>
          <w:lang w:val="en-GB"/>
        </w:rPr>
        <w:t xml:space="preserve"> </w:t>
      </w:r>
    </w:p>
    <w:p w:rsidR="002431EC" w:rsidRPr="002431EC" w:rsidRDefault="002431EC" w:rsidP="002431EC">
      <w:pPr>
        <w:rPr>
          <w:lang w:val="en-GB"/>
        </w:rPr>
      </w:pPr>
      <w:r w:rsidRPr="002431EC">
        <w:rPr>
          <w:lang w:val="en-GB"/>
        </w:rPr>
        <w:t xml:space="preserve">The Fontys mechatronics laboratory main goal is to recreate and solve industrial challenges while contributing to Fontys </w:t>
      </w:r>
      <w:proofErr w:type="gramStart"/>
      <w:r w:rsidRPr="002431EC">
        <w:rPr>
          <w:lang w:val="en-GB"/>
        </w:rPr>
        <w:t>students</w:t>
      </w:r>
      <w:proofErr w:type="gramEnd"/>
      <w:r w:rsidRPr="002431EC">
        <w:rPr>
          <w:lang w:val="en-GB"/>
        </w:rPr>
        <w:t xml:space="preserve"> education. The challenges that students face in the lab, are developed following </w:t>
      </w:r>
      <w:proofErr w:type="spellStart"/>
      <w:r w:rsidRPr="002431EC">
        <w:rPr>
          <w:lang w:val="en-GB"/>
        </w:rPr>
        <w:t>stricted</w:t>
      </w:r>
      <w:proofErr w:type="spellEnd"/>
      <w:r w:rsidRPr="002431EC">
        <w:rPr>
          <w:lang w:val="en-GB"/>
        </w:rPr>
        <w:t xml:space="preserve"> use case scenarios that company partners face in a daily basis, because of that, students get to work in the most innovative topics, giving to our company partners a proof of concept before implementing new technologies.</w:t>
      </w:r>
    </w:p>
    <w:p w:rsidR="00425C97" w:rsidRDefault="002431EC" w:rsidP="002431EC">
      <w:pPr>
        <w:rPr>
          <w:lang w:val="en-GB"/>
        </w:rPr>
      </w:pPr>
      <w:r w:rsidRPr="002431EC">
        <w:rPr>
          <w:lang w:val="en-GB"/>
        </w:rPr>
        <w:t xml:space="preserve">Engineering students in semester 7 will attend the automation &amp; robotics class and do their practical in the robotics laboratory. The practice content is shifting from the production of </w:t>
      </w:r>
      <w:proofErr w:type="spellStart"/>
      <w:r w:rsidRPr="002431EC">
        <w:rPr>
          <w:lang w:val="en-GB"/>
        </w:rPr>
        <w:t>dedecated</w:t>
      </w:r>
      <w:proofErr w:type="spellEnd"/>
      <w:r w:rsidRPr="002431EC">
        <w:rPr>
          <w:lang w:val="en-GB"/>
        </w:rPr>
        <w:t xml:space="preserve"> production lines with a fixed layout and processing order for a product or product family, towards intelligent, </w:t>
      </w:r>
      <w:proofErr w:type="gramStart"/>
      <w:r w:rsidRPr="002431EC">
        <w:rPr>
          <w:lang w:val="en-GB"/>
        </w:rPr>
        <w:t>more or less autonomous</w:t>
      </w:r>
      <w:proofErr w:type="gramEnd"/>
      <w:r w:rsidRPr="002431EC">
        <w:rPr>
          <w:lang w:val="en-GB"/>
        </w:rPr>
        <w:t>, processing stations that can be combined in an ad-hoc way depending on the desired product.</w:t>
      </w:r>
    </w:p>
    <w:p w:rsidR="00292187" w:rsidRDefault="00292187" w:rsidP="00292187">
      <w:pPr>
        <w:keepNext/>
        <w:jc w:val="center"/>
      </w:pPr>
      <w:r>
        <w:rPr>
          <w:rFonts w:ascii="Tahoma" w:hAnsi="Tahoma" w:cs="Tahoma"/>
          <w:noProof/>
          <w:color w:val="000000"/>
          <w:sz w:val="20"/>
          <w:szCs w:val="20"/>
          <w:lang w:val="en"/>
        </w:rPr>
        <w:drawing>
          <wp:inline distT="0" distB="0" distL="0" distR="0">
            <wp:extent cx="3433445" cy="2575084"/>
            <wp:effectExtent l="0" t="0" r="0" b="0"/>
            <wp:docPr id="12" name="Picture 12" descr="C:\Users\muner\AppData\Local\Microsoft\Windows\INetCache\Content.Word\photo5974519987043413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ner\AppData\Local\Microsoft\Windows\INetCache\Content.Word\photo597451998704341301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8105" cy="2578579"/>
                    </a:xfrm>
                    <a:prstGeom prst="rect">
                      <a:avLst/>
                    </a:prstGeom>
                    <a:noFill/>
                    <a:ln>
                      <a:noFill/>
                    </a:ln>
                  </pic:spPr>
                </pic:pic>
              </a:graphicData>
            </a:graphic>
          </wp:inline>
        </w:drawing>
      </w:r>
    </w:p>
    <w:p w:rsidR="00292187" w:rsidRPr="00292187" w:rsidRDefault="00292187" w:rsidP="00292187">
      <w:pPr>
        <w:pStyle w:val="Caption"/>
        <w:jc w:val="center"/>
        <w:rPr>
          <w:lang w:val="en-US"/>
        </w:rPr>
      </w:pPr>
      <w:r w:rsidRPr="00292187">
        <w:rPr>
          <w:lang w:val="en-US"/>
        </w:rPr>
        <w:t xml:space="preserve">Figure </w:t>
      </w:r>
      <w:r>
        <w:fldChar w:fldCharType="begin"/>
      </w:r>
      <w:r w:rsidRPr="00292187">
        <w:rPr>
          <w:lang w:val="en-US"/>
        </w:rPr>
        <w:instrText xml:space="preserve"> SEQ Figure \* ARABIC </w:instrText>
      </w:r>
      <w:r>
        <w:fldChar w:fldCharType="separate"/>
      </w:r>
      <w:r w:rsidR="00A55086">
        <w:rPr>
          <w:noProof/>
          <w:lang w:val="en-US"/>
        </w:rPr>
        <w:t>1</w:t>
      </w:r>
      <w:r>
        <w:fldChar w:fldCharType="end"/>
      </w:r>
      <w:r w:rsidRPr="00292187">
        <w:rPr>
          <w:lang w:val="en-US"/>
        </w:rPr>
        <w:t>: Students working on their projects with UR5 robot</w:t>
      </w:r>
    </w:p>
    <w:p w:rsidR="007B51CA" w:rsidRPr="00106AEC" w:rsidRDefault="00092BE4" w:rsidP="009E12C0">
      <w:pPr>
        <w:pStyle w:val="Heading1"/>
        <w:numPr>
          <w:ilvl w:val="0"/>
          <w:numId w:val="23"/>
        </w:numPr>
        <w:rPr>
          <w:lang w:val="en-US"/>
        </w:rPr>
      </w:pPr>
      <w:bookmarkStart w:id="9" w:name="_Toc503900490"/>
      <w:r>
        <w:rPr>
          <w:lang w:val="en-US"/>
        </w:rPr>
        <w:lastRenderedPageBreak/>
        <w:t>Project</w:t>
      </w:r>
      <w:r w:rsidR="00D80AFF" w:rsidRPr="0050161B">
        <w:rPr>
          <w:lang w:val="en-US"/>
        </w:rPr>
        <w:t xml:space="preserve"> overview</w:t>
      </w:r>
      <w:bookmarkEnd w:id="9"/>
      <w:r w:rsidR="00B72054" w:rsidRPr="00B72054">
        <w:rPr>
          <w:lang w:val="en-GB"/>
        </w:rPr>
        <w:t xml:space="preserve"> </w:t>
      </w:r>
    </w:p>
    <w:p w:rsidR="007B35CA" w:rsidRPr="007B35CA" w:rsidRDefault="00DF01B2" w:rsidP="003E1BFB">
      <w:pPr>
        <w:pStyle w:val="Heading2"/>
      </w:pPr>
      <w:bookmarkStart w:id="10" w:name="_Toc503900491"/>
      <w:proofErr w:type="spellStart"/>
      <w:r w:rsidRPr="00A609A4">
        <w:t>F</w:t>
      </w:r>
      <w:r w:rsidR="007B35CA" w:rsidRPr="00A609A4">
        <w:t>acts</w:t>
      </w:r>
      <w:bookmarkEnd w:id="10"/>
      <w:proofErr w:type="spellEnd"/>
    </w:p>
    <w:p w:rsidR="007B35CA" w:rsidRPr="007B35CA" w:rsidRDefault="007B35CA" w:rsidP="007B35CA">
      <w:pPr>
        <w:pStyle w:val="Heading3"/>
        <w:rPr>
          <w:lang w:val="en-GB"/>
        </w:rPr>
      </w:pPr>
      <w:r w:rsidRPr="007B35CA">
        <w:rPr>
          <w:lang w:val="en-GB"/>
        </w:rPr>
        <w:t>Universal Robots UR5</w:t>
      </w:r>
    </w:p>
    <w:p w:rsidR="009E36E0" w:rsidRDefault="00257DA9" w:rsidP="007B35CA">
      <w:pPr>
        <w:rPr>
          <w:lang w:val="en-GB"/>
        </w:rPr>
      </w:pPr>
      <w:r>
        <w:rPr>
          <w:lang w:val="en-GB"/>
        </w:rPr>
        <w:t xml:space="preserve">Universal Robots is a </w:t>
      </w:r>
      <w:r w:rsidR="00F37FDA">
        <w:rPr>
          <w:lang w:val="en-GB"/>
        </w:rPr>
        <w:t>Danish robotics company founded in 2005. It provides UR3, UR5 and UR10 series of industrial robots</w:t>
      </w:r>
      <w:r>
        <w:rPr>
          <w:lang w:val="en-GB"/>
        </w:rPr>
        <w:t xml:space="preserve"> </w:t>
      </w:r>
      <w:r w:rsidR="00CC498F">
        <w:rPr>
          <w:lang w:val="en-GB"/>
        </w:rPr>
        <w:t>to meet worldwide industrial automation requirements in different levels.</w:t>
      </w:r>
      <w:r w:rsidR="007D56F7">
        <w:rPr>
          <w:lang w:val="en-GB"/>
        </w:rPr>
        <w:t xml:space="preserve"> </w:t>
      </w:r>
      <w:r w:rsidR="00594BD4">
        <w:rPr>
          <w:lang w:val="en-GB"/>
        </w:rPr>
        <w:t xml:space="preserve">UR5 </w:t>
      </w:r>
      <w:r w:rsidR="009E36E0">
        <w:rPr>
          <w:lang w:val="en-GB"/>
        </w:rPr>
        <w:t xml:space="preserve">is a typical 6-axis industrial robot. </w:t>
      </w:r>
      <w:r w:rsidR="007A137E">
        <w:rPr>
          <w:lang w:val="en-GB"/>
        </w:rPr>
        <w:t xml:space="preserve">The maximum payload of UR5 is 5 kg and its work radius is 850 mm. </w:t>
      </w:r>
      <w:sdt>
        <w:sdtPr>
          <w:rPr>
            <w:lang w:val="en-GB"/>
          </w:rPr>
          <w:id w:val="-713432201"/>
          <w:citation/>
        </w:sdtPr>
        <w:sdtContent>
          <w:r w:rsidR="007A137E">
            <w:rPr>
              <w:lang w:val="en-GB"/>
            </w:rPr>
            <w:fldChar w:fldCharType="begin"/>
          </w:r>
          <w:r w:rsidR="007A137E">
            <w:rPr>
              <w:lang w:val="en-US"/>
            </w:rPr>
            <w:instrText xml:space="preserve">CITATION Uni09 \l 1033 </w:instrText>
          </w:r>
          <w:r w:rsidR="007A137E">
            <w:rPr>
              <w:lang w:val="en-GB"/>
            </w:rPr>
            <w:fldChar w:fldCharType="separate"/>
          </w:r>
          <w:r w:rsidR="00F715B3">
            <w:rPr>
              <w:noProof/>
              <w:lang w:val="en-US"/>
            </w:rPr>
            <w:t>(Universal Robots A/S, 2009)</w:t>
          </w:r>
          <w:r w:rsidR="007A137E">
            <w:rPr>
              <w:lang w:val="en-GB"/>
            </w:rPr>
            <w:fldChar w:fldCharType="end"/>
          </w:r>
        </w:sdtContent>
      </w:sdt>
    </w:p>
    <w:p w:rsidR="007D56F7" w:rsidRDefault="00E40451" w:rsidP="007D56F7">
      <w:pPr>
        <w:keepNext/>
        <w:jc w:val="center"/>
      </w:pPr>
      <w:r>
        <w:rPr>
          <w:noProof/>
        </w:rPr>
        <w:drawing>
          <wp:inline distT="0" distB="0" distL="0" distR="0">
            <wp:extent cx="1666875" cy="1908367"/>
            <wp:effectExtent l="0" t="0" r="0" b="0"/>
            <wp:docPr id="1" name="Picture 1" descr="https://www.universal-robots.com/media/442098/ur5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universal-robots.com/media/442098/ur5_lef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4864" cy="1917514"/>
                    </a:xfrm>
                    <a:prstGeom prst="rect">
                      <a:avLst/>
                    </a:prstGeom>
                    <a:noFill/>
                    <a:ln>
                      <a:noFill/>
                    </a:ln>
                  </pic:spPr>
                </pic:pic>
              </a:graphicData>
            </a:graphic>
          </wp:inline>
        </w:drawing>
      </w:r>
    </w:p>
    <w:p w:rsidR="00E40451" w:rsidRDefault="007D56F7" w:rsidP="007D56F7">
      <w:pPr>
        <w:pStyle w:val="Caption"/>
        <w:jc w:val="center"/>
        <w:rPr>
          <w:lang w:val="en-GB"/>
        </w:rPr>
      </w:pPr>
      <w:r w:rsidRPr="009D092D">
        <w:rPr>
          <w:lang w:val="en-US"/>
        </w:rPr>
        <w:t xml:space="preserve">Figure </w:t>
      </w:r>
      <w:r>
        <w:fldChar w:fldCharType="begin"/>
      </w:r>
      <w:r w:rsidRPr="009D092D">
        <w:rPr>
          <w:lang w:val="en-US"/>
        </w:rPr>
        <w:instrText xml:space="preserve"> SEQ Figure \* ARABIC </w:instrText>
      </w:r>
      <w:r>
        <w:fldChar w:fldCharType="separate"/>
      </w:r>
      <w:r w:rsidR="00A55086">
        <w:rPr>
          <w:noProof/>
          <w:lang w:val="en-US"/>
        </w:rPr>
        <w:t>2</w:t>
      </w:r>
      <w:r>
        <w:fldChar w:fldCharType="end"/>
      </w:r>
      <w:r w:rsidRPr="009D092D">
        <w:rPr>
          <w:lang w:val="en-US"/>
        </w:rPr>
        <w:t>: Universal Robots UR5</w:t>
      </w:r>
    </w:p>
    <w:p w:rsidR="00CC498F" w:rsidRPr="007B35CA" w:rsidRDefault="00CC498F" w:rsidP="007B35CA">
      <w:pPr>
        <w:rPr>
          <w:lang w:val="en-GB"/>
        </w:rPr>
      </w:pPr>
      <w:r>
        <w:rPr>
          <w:lang w:val="en-GB"/>
        </w:rPr>
        <w:t>Fontys Robotics Laboratory equips two UR5 robots</w:t>
      </w:r>
      <w:r w:rsidR="00594BD4">
        <w:rPr>
          <w:lang w:val="en-GB"/>
        </w:rPr>
        <w:t>, one of which is used for this project.</w:t>
      </w:r>
    </w:p>
    <w:p w:rsidR="007B35CA" w:rsidRPr="007B35CA" w:rsidRDefault="007B35CA" w:rsidP="007B35CA">
      <w:pPr>
        <w:pStyle w:val="Heading3"/>
        <w:rPr>
          <w:lang w:val="en-GB"/>
        </w:rPr>
      </w:pPr>
      <w:r w:rsidRPr="007B35CA">
        <w:rPr>
          <w:lang w:val="en-GB"/>
        </w:rPr>
        <w:t>R</w:t>
      </w:r>
      <w:r w:rsidR="00B6605A">
        <w:rPr>
          <w:lang w:val="en-GB"/>
        </w:rPr>
        <w:t xml:space="preserve">obot </w:t>
      </w:r>
      <w:r w:rsidRPr="007B35CA">
        <w:rPr>
          <w:lang w:val="en-GB"/>
        </w:rPr>
        <w:t>O</w:t>
      </w:r>
      <w:r w:rsidR="00B6605A">
        <w:rPr>
          <w:lang w:val="en-GB"/>
        </w:rPr>
        <w:t xml:space="preserve">perating </w:t>
      </w:r>
      <w:r w:rsidRPr="007B35CA">
        <w:rPr>
          <w:lang w:val="en-GB"/>
        </w:rPr>
        <w:t>S</w:t>
      </w:r>
      <w:r w:rsidR="00B6605A">
        <w:rPr>
          <w:lang w:val="en-GB"/>
        </w:rPr>
        <w:t>ystem</w:t>
      </w:r>
    </w:p>
    <w:p w:rsidR="007B35CA" w:rsidRPr="007B35CA" w:rsidRDefault="00B6605A" w:rsidP="007B35CA">
      <w:pPr>
        <w:rPr>
          <w:lang w:val="en-GB"/>
        </w:rPr>
      </w:pPr>
      <w:r w:rsidRPr="00B6605A">
        <w:rPr>
          <w:lang w:val="en-GB"/>
        </w:rPr>
        <w:t xml:space="preserve">The Robot Operating System (ROS) is a flexible framework for writing robot software. It is a collection of tools, libraries, and conventions that aim to simplify the task of creating complex and robust robot </w:t>
      </w:r>
      <w:proofErr w:type="spellStart"/>
      <w:r w:rsidRPr="00B6605A">
        <w:rPr>
          <w:lang w:val="en-GB"/>
        </w:rPr>
        <w:t>behavior</w:t>
      </w:r>
      <w:proofErr w:type="spellEnd"/>
      <w:r w:rsidRPr="00B6605A">
        <w:rPr>
          <w:lang w:val="en-GB"/>
        </w:rPr>
        <w:t xml:space="preserve"> across a wi</w:t>
      </w:r>
      <w:r>
        <w:rPr>
          <w:lang w:val="en-GB"/>
        </w:rPr>
        <w:t>de variety of robotic platforms</w:t>
      </w:r>
      <w:r w:rsidR="007B35CA" w:rsidRPr="007B35CA">
        <w:rPr>
          <w:lang w:val="en-GB"/>
        </w:rPr>
        <w:t>.</w:t>
      </w:r>
      <w:r>
        <w:rPr>
          <w:lang w:val="en-GB"/>
        </w:rPr>
        <w:t xml:space="preserve"> </w:t>
      </w:r>
      <w:sdt>
        <w:sdtPr>
          <w:rPr>
            <w:lang w:val="en-GB"/>
          </w:rPr>
          <w:id w:val="-147988841"/>
          <w:citation/>
        </w:sdtPr>
        <w:sdtContent>
          <w:r w:rsidR="00D308BD">
            <w:rPr>
              <w:lang w:val="en-GB"/>
            </w:rPr>
            <w:fldChar w:fldCharType="begin"/>
          </w:r>
          <w:r w:rsidR="00D308BD">
            <w:rPr>
              <w:lang w:val="en-US"/>
            </w:rPr>
            <w:instrText xml:space="preserve"> CITATION Abo \l 1033 </w:instrText>
          </w:r>
          <w:r w:rsidR="00D308BD">
            <w:rPr>
              <w:lang w:val="en-GB"/>
            </w:rPr>
            <w:fldChar w:fldCharType="separate"/>
          </w:r>
          <w:r w:rsidR="00F715B3">
            <w:rPr>
              <w:noProof/>
              <w:lang w:val="en-US"/>
            </w:rPr>
            <w:t>(About ROS, n.d.)</w:t>
          </w:r>
          <w:r w:rsidR="00D308BD">
            <w:rPr>
              <w:lang w:val="en-GB"/>
            </w:rPr>
            <w:fldChar w:fldCharType="end"/>
          </w:r>
        </w:sdtContent>
      </w:sdt>
    </w:p>
    <w:p w:rsidR="0038484D" w:rsidRDefault="0038484D" w:rsidP="007B35CA">
      <w:pPr>
        <w:rPr>
          <w:lang w:val="en-GB"/>
        </w:rPr>
      </w:pPr>
      <w:r>
        <w:rPr>
          <w:lang w:val="en-GB"/>
        </w:rPr>
        <w:t>There are many ways to c</w:t>
      </w:r>
      <w:r w:rsidR="007B35CA" w:rsidRPr="007B35CA">
        <w:rPr>
          <w:lang w:val="en-GB"/>
        </w:rPr>
        <w:t>ommunicat</w:t>
      </w:r>
      <w:r>
        <w:rPr>
          <w:lang w:val="en-GB"/>
        </w:rPr>
        <w:t>e</w:t>
      </w:r>
      <w:r w:rsidR="007B35CA" w:rsidRPr="007B35CA">
        <w:rPr>
          <w:lang w:val="en-GB"/>
        </w:rPr>
        <w:t xml:space="preserve"> with ROS</w:t>
      </w:r>
      <w:r>
        <w:rPr>
          <w:lang w:val="en-GB"/>
        </w:rPr>
        <w:t>:</w:t>
      </w:r>
    </w:p>
    <w:p w:rsidR="0038484D" w:rsidRPr="0038484D" w:rsidRDefault="0038484D" w:rsidP="0038484D">
      <w:pPr>
        <w:pStyle w:val="ListParagraph"/>
        <w:numPr>
          <w:ilvl w:val="0"/>
          <w:numId w:val="25"/>
        </w:numPr>
        <w:rPr>
          <w:lang w:val="en-GB"/>
        </w:rPr>
      </w:pPr>
      <w:r w:rsidRPr="0038484D">
        <w:rPr>
          <w:lang w:val="en-GB"/>
        </w:rPr>
        <w:t xml:space="preserve">Call </w:t>
      </w:r>
      <w:r w:rsidRPr="0038484D">
        <w:rPr>
          <w:rStyle w:val="Emphasis"/>
          <w:lang w:val="en-GB"/>
        </w:rPr>
        <w:t>services</w:t>
      </w:r>
      <w:r w:rsidRPr="0038484D">
        <w:rPr>
          <w:lang w:val="en-GB"/>
        </w:rPr>
        <w:t>,</w:t>
      </w:r>
    </w:p>
    <w:p w:rsidR="0038484D" w:rsidRPr="0038484D" w:rsidRDefault="0038484D" w:rsidP="0038484D">
      <w:pPr>
        <w:pStyle w:val="ListParagraph"/>
        <w:numPr>
          <w:ilvl w:val="0"/>
          <w:numId w:val="25"/>
        </w:numPr>
        <w:rPr>
          <w:lang w:val="en-GB"/>
        </w:rPr>
      </w:pPr>
      <w:r w:rsidRPr="0038484D">
        <w:rPr>
          <w:lang w:val="en-GB"/>
        </w:rPr>
        <w:t>Subscribe to or publish on</w:t>
      </w:r>
      <w:r w:rsidR="007B35CA" w:rsidRPr="0038484D">
        <w:rPr>
          <w:lang w:val="en-GB"/>
        </w:rPr>
        <w:t xml:space="preserve"> </w:t>
      </w:r>
      <w:r w:rsidR="007B35CA" w:rsidRPr="0038484D">
        <w:rPr>
          <w:rStyle w:val="Emphasis"/>
          <w:lang w:val="en-GB"/>
        </w:rPr>
        <w:t>topics</w:t>
      </w:r>
      <w:r w:rsidR="007B35CA" w:rsidRPr="0038484D">
        <w:rPr>
          <w:lang w:val="en-GB"/>
        </w:rPr>
        <w:t xml:space="preserve">, </w:t>
      </w:r>
      <w:r w:rsidRPr="0038484D">
        <w:rPr>
          <w:lang w:val="en-GB"/>
        </w:rPr>
        <w:t>and</w:t>
      </w:r>
    </w:p>
    <w:p w:rsidR="007B35CA" w:rsidRPr="0038484D" w:rsidRDefault="0038484D" w:rsidP="0038484D">
      <w:pPr>
        <w:pStyle w:val="ListParagraph"/>
        <w:numPr>
          <w:ilvl w:val="0"/>
          <w:numId w:val="25"/>
        </w:numPr>
        <w:rPr>
          <w:lang w:val="en-GB"/>
        </w:rPr>
      </w:pPr>
      <w:r w:rsidRPr="0038484D">
        <w:rPr>
          <w:lang w:val="en-GB"/>
        </w:rPr>
        <w:t xml:space="preserve">Get or set </w:t>
      </w:r>
      <w:r w:rsidR="007B35CA" w:rsidRPr="0038484D">
        <w:rPr>
          <w:rStyle w:val="Emphasis"/>
          <w:lang w:val="en-GB"/>
        </w:rPr>
        <w:t>parameters</w:t>
      </w:r>
      <w:r w:rsidRPr="0038484D">
        <w:rPr>
          <w:lang w:val="en-GB"/>
        </w:rPr>
        <w:t>.</w:t>
      </w:r>
    </w:p>
    <w:p w:rsidR="007B35CA" w:rsidRPr="007B35CA" w:rsidRDefault="007B35CA" w:rsidP="007B35CA">
      <w:pPr>
        <w:pStyle w:val="Heading3"/>
        <w:rPr>
          <w:lang w:val="en-GB"/>
        </w:rPr>
      </w:pPr>
      <w:r w:rsidRPr="007B35CA">
        <w:rPr>
          <w:lang w:val="en-GB"/>
        </w:rPr>
        <w:t>URDF and TF</w:t>
      </w:r>
    </w:p>
    <w:p w:rsidR="00D0790C" w:rsidRDefault="009D092D" w:rsidP="009D092D">
      <w:pPr>
        <w:rPr>
          <w:lang w:val="en-GB"/>
        </w:rPr>
      </w:pPr>
      <w:r w:rsidRPr="009D092D">
        <w:rPr>
          <w:lang w:val="en-GB"/>
        </w:rPr>
        <w:t>The Unified Robot Description Format (URDF) is an XML specification to describe a robot. The specification covers kinematic and dynamic description of the robot, visual representation of the robot and collision model of the robot. The description of a robot consists of a set of link elements, and a set of joint elements connecting the links together.</w:t>
      </w:r>
      <w:sdt>
        <w:sdtPr>
          <w:rPr>
            <w:lang w:val="en-GB"/>
          </w:rPr>
          <w:id w:val="1036858979"/>
          <w:citation/>
        </w:sdtPr>
        <w:sdtContent>
          <w:r w:rsidR="00D0790C">
            <w:rPr>
              <w:lang w:val="en-GB"/>
            </w:rPr>
            <w:fldChar w:fldCharType="begin"/>
          </w:r>
          <w:r w:rsidR="00D0790C">
            <w:rPr>
              <w:lang w:val="en-GB"/>
            </w:rPr>
            <w:instrText xml:space="preserve"> </w:instrText>
          </w:r>
          <w:r w:rsidR="00D0790C">
            <w:rPr>
              <w:rFonts w:hint="eastAsia"/>
              <w:lang w:val="en-GB"/>
            </w:rPr>
            <w:instrText>CITATION XML \l 2052</w:instrText>
          </w:r>
          <w:r w:rsidR="00D0790C">
            <w:rPr>
              <w:lang w:val="en-GB"/>
            </w:rPr>
            <w:instrText xml:space="preserve"> </w:instrText>
          </w:r>
          <w:r w:rsidR="00D0790C">
            <w:rPr>
              <w:lang w:val="en-GB"/>
            </w:rPr>
            <w:fldChar w:fldCharType="separate"/>
          </w:r>
          <w:r w:rsidR="00F715B3">
            <w:rPr>
              <w:rFonts w:hint="eastAsia"/>
              <w:noProof/>
              <w:lang w:val="en-GB"/>
            </w:rPr>
            <w:t xml:space="preserve"> </w:t>
          </w:r>
          <w:r w:rsidR="00F715B3" w:rsidRPr="00F715B3">
            <w:rPr>
              <w:rFonts w:hint="eastAsia"/>
              <w:noProof/>
              <w:lang w:val="en-GB"/>
            </w:rPr>
            <w:t>(XML Robot Description Format (URDF))</w:t>
          </w:r>
          <w:r w:rsidR="00D0790C">
            <w:rPr>
              <w:lang w:val="en-GB"/>
            </w:rPr>
            <w:fldChar w:fldCharType="end"/>
          </w:r>
        </w:sdtContent>
      </w:sdt>
      <w:r w:rsidRPr="009D092D">
        <w:rPr>
          <w:lang w:val="en-GB"/>
        </w:rPr>
        <w:t xml:space="preserve"> </w:t>
      </w:r>
    </w:p>
    <w:p w:rsidR="00A94A63" w:rsidRDefault="00D0790C" w:rsidP="00A94A63">
      <w:pPr>
        <w:keepNext/>
        <w:jc w:val="center"/>
      </w:pPr>
      <w:r>
        <w:rPr>
          <w:noProof/>
        </w:rPr>
        <w:drawing>
          <wp:inline distT="0" distB="0" distL="0" distR="0">
            <wp:extent cx="1269609" cy="1581150"/>
            <wp:effectExtent l="0" t="0" r="6985" b="0"/>
            <wp:docPr id="4" name="Picture 4" desc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5671" cy="1588700"/>
                    </a:xfrm>
                    <a:prstGeom prst="rect">
                      <a:avLst/>
                    </a:prstGeom>
                    <a:noFill/>
                    <a:ln>
                      <a:noFill/>
                    </a:ln>
                  </pic:spPr>
                </pic:pic>
              </a:graphicData>
            </a:graphic>
          </wp:inline>
        </w:drawing>
      </w:r>
    </w:p>
    <w:p w:rsidR="00D0790C" w:rsidRDefault="00A94A63" w:rsidP="00A94A63">
      <w:pPr>
        <w:pStyle w:val="Caption"/>
        <w:jc w:val="center"/>
        <w:rPr>
          <w:lang w:val="en-GB"/>
        </w:rPr>
      </w:pPr>
      <w:r w:rsidRPr="00A94A63">
        <w:rPr>
          <w:lang w:val="en-US"/>
        </w:rPr>
        <w:t xml:space="preserve">Figure </w:t>
      </w:r>
      <w:r>
        <w:fldChar w:fldCharType="begin"/>
      </w:r>
      <w:r w:rsidRPr="00A94A63">
        <w:rPr>
          <w:lang w:val="en-US"/>
        </w:rPr>
        <w:instrText xml:space="preserve"> SEQ Figure \* ARABIC </w:instrText>
      </w:r>
      <w:r>
        <w:fldChar w:fldCharType="separate"/>
      </w:r>
      <w:r w:rsidR="00A55086">
        <w:rPr>
          <w:noProof/>
          <w:lang w:val="en-US"/>
        </w:rPr>
        <w:t>3</w:t>
      </w:r>
      <w:r>
        <w:fldChar w:fldCharType="end"/>
      </w:r>
      <w:r w:rsidRPr="00A94A63">
        <w:rPr>
          <w:lang w:val="en-US"/>
        </w:rPr>
        <w:t>: The Unified Robot Description Format (URDF)</w:t>
      </w:r>
    </w:p>
    <w:p w:rsidR="009D092D" w:rsidRPr="009D092D" w:rsidRDefault="009D092D" w:rsidP="009D092D">
      <w:pPr>
        <w:rPr>
          <w:lang w:val="en-GB"/>
        </w:rPr>
      </w:pPr>
      <w:proofErr w:type="gramStart"/>
      <w:r w:rsidRPr="009D092D">
        <w:rPr>
          <w:lang w:val="en-GB"/>
        </w:rPr>
        <w:lastRenderedPageBreak/>
        <w:t>So</w:t>
      </w:r>
      <w:proofErr w:type="gramEnd"/>
      <w:r w:rsidRPr="009D092D">
        <w:rPr>
          <w:lang w:val="en-GB"/>
        </w:rPr>
        <w:t xml:space="preserve"> a typical robot description looks something like this: </w:t>
      </w:r>
    </w:p>
    <w:p w:rsidR="00B72561" w:rsidRPr="000F5EF2" w:rsidRDefault="00B72561" w:rsidP="00F51536">
      <w:pPr>
        <w:pStyle w:val="Codes"/>
        <w:ind w:left="426"/>
      </w:pPr>
      <w:r w:rsidRPr="000F5EF2">
        <w:t>&lt;</w:t>
      </w:r>
      <w:r w:rsidRPr="000F5EF2">
        <w:rPr>
          <w:color w:val="22863A"/>
        </w:rPr>
        <w:t>robot</w:t>
      </w:r>
      <w:r w:rsidRPr="000F5EF2">
        <w:t xml:space="preserve"> </w:t>
      </w:r>
      <w:r w:rsidRPr="000F5EF2">
        <w:rPr>
          <w:color w:val="6F42C1"/>
        </w:rPr>
        <w:t>name</w:t>
      </w:r>
      <w:r w:rsidRPr="000F5EF2">
        <w:t>=</w:t>
      </w:r>
      <w:r w:rsidRPr="000F5EF2">
        <w:rPr>
          <w:color w:val="032F62"/>
        </w:rPr>
        <w:t>"pr2"</w:t>
      </w:r>
      <w:r w:rsidRPr="000F5EF2">
        <w:t>&gt;</w:t>
      </w:r>
    </w:p>
    <w:p w:rsidR="00B72561" w:rsidRPr="000F5EF2" w:rsidRDefault="00B72561" w:rsidP="00F51536">
      <w:pPr>
        <w:pStyle w:val="Codes"/>
        <w:ind w:left="426"/>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F51536">
      <w:pPr>
        <w:pStyle w:val="Codes"/>
        <w:ind w:left="426"/>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F51536">
      <w:pPr>
        <w:pStyle w:val="Codes"/>
        <w:ind w:left="426"/>
      </w:pPr>
      <w:r w:rsidRPr="000F5EF2">
        <w:t xml:space="preserve">  &lt;</w:t>
      </w:r>
      <w:r w:rsidRPr="000F5EF2">
        <w:rPr>
          <w:color w:val="22863A"/>
        </w:rPr>
        <w:t>link</w:t>
      </w:r>
      <w:r w:rsidRPr="000F5EF2">
        <w:t>&gt; ... &lt;/</w:t>
      </w:r>
      <w:r w:rsidRPr="000F5EF2">
        <w:rPr>
          <w:color w:val="22863A"/>
        </w:rPr>
        <w:t>link</w:t>
      </w:r>
      <w:r w:rsidRPr="000F5EF2">
        <w:t>&gt;</w:t>
      </w:r>
    </w:p>
    <w:p w:rsidR="00B72561" w:rsidRPr="000F5EF2" w:rsidRDefault="00B72561" w:rsidP="00F51536">
      <w:pPr>
        <w:pStyle w:val="Codes"/>
        <w:ind w:left="426"/>
      </w:pPr>
    </w:p>
    <w:p w:rsidR="00B72561" w:rsidRPr="000F5EF2" w:rsidRDefault="00B72561" w:rsidP="00F51536">
      <w:pPr>
        <w:pStyle w:val="Codes"/>
        <w:ind w:left="426"/>
      </w:pPr>
      <w:r w:rsidRPr="000F5EF2">
        <w:t xml:space="preserve">  &lt;</w:t>
      </w:r>
      <w:r w:rsidRPr="000F5EF2">
        <w:rPr>
          <w:color w:val="22863A"/>
        </w:rPr>
        <w:t>joint</w:t>
      </w:r>
      <w:r w:rsidRPr="000F5EF2">
        <w:t>&gt;  ....  &lt;/</w:t>
      </w:r>
      <w:r w:rsidRPr="000F5EF2">
        <w:rPr>
          <w:color w:val="22863A"/>
        </w:rPr>
        <w:t>joint</w:t>
      </w:r>
      <w:r w:rsidRPr="000F5EF2">
        <w:t>&gt;</w:t>
      </w:r>
    </w:p>
    <w:p w:rsidR="00B72561" w:rsidRPr="000F5EF2" w:rsidRDefault="00B72561" w:rsidP="00F51536">
      <w:pPr>
        <w:pStyle w:val="Codes"/>
        <w:ind w:left="426"/>
      </w:pPr>
      <w:r w:rsidRPr="000F5EF2">
        <w:t xml:space="preserve">  &lt;</w:t>
      </w:r>
      <w:r w:rsidRPr="000F5EF2">
        <w:rPr>
          <w:color w:val="22863A"/>
        </w:rPr>
        <w:t>joint</w:t>
      </w:r>
      <w:r w:rsidRPr="000F5EF2">
        <w:t>&gt;  ....  &lt;/</w:t>
      </w:r>
      <w:r w:rsidRPr="000F5EF2">
        <w:rPr>
          <w:color w:val="22863A"/>
        </w:rPr>
        <w:t>joint</w:t>
      </w:r>
      <w:r w:rsidRPr="000F5EF2">
        <w:t>&gt;</w:t>
      </w:r>
    </w:p>
    <w:p w:rsidR="00B72561" w:rsidRPr="000F5EF2" w:rsidRDefault="00B72561" w:rsidP="00F51536">
      <w:pPr>
        <w:pStyle w:val="Codes"/>
        <w:ind w:left="426"/>
      </w:pPr>
      <w:r w:rsidRPr="000F5EF2">
        <w:t xml:space="preserve">  &lt;</w:t>
      </w:r>
      <w:r w:rsidRPr="000F5EF2">
        <w:rPr>
          <w:color w:val="22863A"/>
        </w:rPr>
        <w:t>joint</w:t>
      </w:r>
      <w:r w:rsidRPr="000F5EF2">
        <w:t>&gt;  ....  &lt;/</w:t>
      </w:r>
      <w:r w:rsidRPr="000F5EF2">
        <w:rPr>
          <w:color w:val="22863A"/>
        </w:rPr>
        <w:t>joint</w:t>
      </w:r>
      <w:r w:rsidRPr="000F5EF2">
        <w:t>&gt;</w:t>
      </w:r>
    </w:p>
    <w:p w:rsidR="009D092D" w:rsidRPr="000F5EF2" w:rsidRDefault="00B72561" w:rsidP="00F51536">
      <w:pPr>
        <w:pStyle w:val="Codes"/>
        <w:ind w:left="426"/>
      </w:pPr>
      <w:r w:rsidRPr="000F5EF2">
        <w:t>&lt;/</w:t>
      </w:r>
      <w:r w:rsidRPr="00F51536">
        <w:rPr>
          <w:color w:val="22863A"/>
        </w:rPr>
        <w:t>robot</w:t>
      </w:r>
      <w:r w:rsidRPr="000F5EF2">
        <w:t>&gt;</w:t>
      </w:r>
    </w:p>
    <w:p w:rsidR="007B35CA" w:rsidRPr="007B35CA" w:rsidRDefault="009D092D" w:rsidP="009D092D">
      <w:pPr>
        <w:rPr>
          <w:lang w:val="en-GB"/>
        </w:rPr>
      </w:pPr>
      <w:r w:rsidRPr="009D092D">
        <w:rPr>
          <w:lang w:val="en-GB"/>
        </w:rPr>
        <w:t xml:space="preserve">The </w:t>
      </w:r>
      <w:proofErr w:type="spellStart"/>
      <w:r w:rsidRPr="009D092D">
        <w:rPr>
          <w:lang w:val="en-GB"/>
        </w:rPr>
        <w:t>tf</w:t>
      </w:r>
      <w:proofErr w:type="spellEnd"/>
      <w:r w:rsidRPr="009D092D">
        <w:rPr>
          <w:lang w:val="en-GB"/>
        </w:rPr>
        <w:t xml:space="preserve"> library was designed to provide a standard way to keep track of coordinate frames and transform data within an entire system such that individual component users can be confident that the data is in the coordinate frame that they want without requiring knowledge of all the coordinate frames in the system. During early development of the Robot Operating System (ROS), keeping track of coordinate frames was identified as a common pain point for developers.</w:t>
      </w:r>
      <w:sdt>
        <w:sdtPr>
          <w:rPr>
            <w:lang w:val="en-GB"/>
          </w:rPr>
          <w:id w:val="1329024572"/>
          <w:citation/>
        </w:sdtPr>
        <w:sdtContent>
          <w:r w:rsidR="003103B0">
            <w:rPr>
              <w:lang w:val="en-GB"/>
            </w:rPr>
            <w:fldChar w:fldCharType="begin"/>
          </w:r>
          <w:r w:rsidR="003103B0">
            <w:rPr>
              <w:lang w:val="en-GB"/>
            </w:rPr>
            <w:instrText xml:space="preserve"> </w:instrText>
          </w:r>
          <w:r w:rsidR="003103B0">
            <w:rPr>
              <w:rFonts w:hint="eastAsia"/>
              <w:lang w:val="en-GB"/>
            </w:rPr>
            <w:instrText>CITATION Tul13 \l 2052</w:instrText>
          </w:r>
          <w:r w:rsidR="003103B0">
            <w:rPr>
              <w:lang w:val="en-GB"/>
            </w:rPr>
            <w:instrText xml:space="preserve"> </w:instrText>
          </w:r>
          <w:r w:rsidR="003103B0">
            <w:rPr>
              <w:lang w:val="en-GB"/>
            </w:rPr>
            <w:fldChar w:fldCharType="separate"/>
          </w:r>
          <w:r w:rsidR="00F715B3">
            <w:rPr>
              <w:rFonts w:hint="eastAsia"/>
              <w:noProof/>
              <w:lang w:val="en-GB"/>
            </w:rPr>
            <w:t xml:space="preserve"> </w:t>
          </w:r>
          <w:r w:rsidR="00F715B3" w:rsidRPr="00F715B3">
            <w:rPr>
              <w:rFonts w:hint="eastAsia"/>
              <w:noProof/>
              <w:lang w:val="en-GB"/>
            </w:rPr>
            <w:t>(Foote, 2013)</w:t>
          </w:r>
          <w:r w:rsidR="003103B0">
            <w:rPr>
              <w:lang w:val="en-GB"/>
            </w:rPr>
            <w:fldChar w:fldCharType="end"/>
          </w:r>
        </w:sdtContent>
      </w:sdt>
    </w:p>
    <w:p w:rsidR="007B35CA" w:rsidRPr="007B35CA" w:rsidRDefault="007B35CA" w:rsidP="007B35CA">
      <w:pPr>
        <w:pStyle w:val="Heading3"/>
        <w:rPr>
          <w:lang w:val="en-GB"/>
        </w:rPr>
      </w:pPr>
      <w:proofErr w:type="spellStart"/>
      <w:r w:rsidRPr="007B35CA">
        <w:rPr>
          <w:lang w:val="en-GB"/>
        </w:rPr>
        <w:t>MoveIt</w:t>
      </w:r>
      <w:proofErr w:type="spellEnd"/>
      <w:r w:rsidRPr="007B35CA">
        <w:rPr>
          <w:lang w:val="en-GB"/>
        </w:rPr>
        <w:t>!</w:t>
      </w:r>
    </w:p>
    <w:p w:rsidR="009D092D" w:rsidRDefault="009D092D" w:rsidP="009D092D">
      <w:pPr>
        <w:rPr>
          <w:lang w:val="en-GB"/>
        </w:rPr>
      </w:pPr>
      <w:proofErr w:type="spellStart"/>
      <w:r w:rsidRPr="009D092D">
        <w:rPr>
          <w:lang w:val="en-GB"/>
        </w:rPr>
        <w:t>MoveIt</w:t>
      </w:r>
      <w:proofErr w:type="spellEnd"/>
      <w:r w:rsidRPr="009D092D">
        <w:rPr>
          <w:lang w:val="en-GB"/>
        </w:rPr>
        <w:t xml:space="preserve">! is state of the art software for mobile manipulation, incorporating the latest advances in motion planning, manipulation, 3D perception, kinematics, control and navigation. It provides an easy-to-use platform for developing advanced robotics applications, evaluating new robot designs and building integrated robotics products for industrial, commercial, R&amp;D and other domains. </w:t>
      </w:r>
      <w:proofErr w:type="spellStart"/>
      <w:r w:rsidRPr="009D092D">
        <w:rPr>
          <w:lang w:val="en-GB"/>
        </w:rPr>
        <w:t>MoveIt</w:t>
      </w:r>
      <w:proofErr w:type="spellEnd"/>
      <w:r w:rsidRPr="009D092D">
        <w:rPr>
          <w:lang w:val="en-GB"/>
        </w:rPr>
        <w:t>! is the most widely used open-source software for manipulation and has been used on over 65 robots.</w:t>
      </w:r>
    </w:p>
    <w:p w:rsidR="00A94A63" w:rsidRDefault="00A94A63" w:rsidP="00A94A63">
      <w:pPr>
        <w:keepNext/>
        <w:jc w:val="center"/>
      </w:pPr>
      <w:r>
        <w:rPr>
          <w:noProof/>
        </w:rPr>
        <w:drawing>
          <wp:inline distT="0" distB="0" distL="0" distR="0">
            <wp:extent cx="5760720" cy="4320540"/>
            <wp:effectExtent l="0" t="0" r="0" b="3810"/>
            <wp:docPr id="5" name="Picture 5" descr="http://moveit.ros.org/wordpress/wp-content/uploads/2013/12/Overview.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oveit.ros.org/wordpress/wp-content/uploads/2013/12/Overview.00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rsidR="00A94A63" w:rsidRPr="009D092D" w:rsidRDefault="00A94A63" w:rsidP="00A94A63">
      <w:pPr>
        <w:pStyle w:val="Caption"/>
        <w:jc w:val="center"/>
        <w:rPr>
          <w:lang w:val="en-GB"/>
        </w:rPr>
      </w:pPr>
      <w:bookmarkStart w:id="11" w:name="_Ref503805838"/>
      <w:r w:rsidRPr="00A94A63">
        <w:rPr>
          <w:lang w:val="en-US"/>
        </w:rPr>
        <w:t xml:space="preserve">Figure </w:t>
      </w:r>
      <w:r>
        <w:fldChar w:fldCharType="begin"/>
      </w:r>
      <w:r w:rsidRPr="00A94A63">
        <w:rPr>
          <w:lang w:val="en-US"/>
        </w:rPr>
        <w:instrText xml:space="preserve"> SEQ Figure \* ARABIC </w:instrText>
      </w:r>
      <w:r>
        <w:fldChar w:fldCharType="separate"/>
      </w:r>
      <w:r w:rsidR="00A55086">
        <w:rPr>
          <w:noProof/>
          <w:lang w:val="en-US"/>
        </w:rPr>
        <w:t>4</w:t>
      </w:r>
      <w:r>
        <w:fldChar w:fldCharType="end"/>
      </w:r>
      <w:bookmarkEnd w:id="11"/>
      <w:r w:rsidRPr="00A94A63">
        <w:rPr>
          <w:lang w:val="en-US"/>
        </w:rPr>
        <w:t xml:space="preserve">: The system architecture of </w:t>
      </w:r>
      <w:proofErr w:type="spellStart"/>
      <w:r w:rsidRPr="00A94A63">
        <w:rPr>
          <w:lang w:val="en-US"/>
        </w:rPr>
        <w:t>MoveIt</w:t>
      </w:r>
      <w:proofErr w:type="spellEnd"/>
      <w:r w:rsidRPr="00A94A63">
        <w:rPr>
          <w:lang w:val="en-US"/>
        </w:rPr>
        <w:t>!</w:t>
      </w:r>
    </w:p>
    <w:p w:rsidR="009D092D" w:rsidRPr="009D092D" w:rsidRDefault="00F6234A" w:rsidP="009D092D">
      <w:pPr>
        <w:rPr>
          <w:lang w:val="en-GB"/>
        </w:rPr>
      </w:pPr>
      <w:r>
        <w:rPr>
          <w:lang w:val="en-GB"/>
        </w:rPr>
        <w:lastRenderedPageBreak/>
        <w:fldChar w:fldCharType="begin"/>
      </w:r>
      <w:r>
        <w:rPr>
          <w:lang w:val="en-GB"/>
        </w:rPr>
        <w:instrText xml:space="preserve"> REF _Ref503805838 \h </w:instrText>
      </w:r>
      <w:r>
        <w:rPr>
          <w:lang w:val="en-GB"/>
        </w:rPr>
      </w:r>
      <w:r>
        <w:rPr>
          <w:lang w:val="en-GB"/>
        </w:rPr>
        <w:fldChar w:fldCharType="separate"/>
      </w:r>
      <w:r w:rsidRPr="00A94A63">
        <w:rPr>
          <w:lang w:val="en-US"/>
        </w:rPr>
        <w:t xml:space="preserve">Figure </w:t>
      </w:r>
      <w:r>
        <w:rPr>
          <w:noProof/>
          <w:lang w:val="en-US"/>
        </w:rPr>
        <w:t>4</w:t>
      </w:r>
      <w:r>
        <w:rPr>
          <w:lang w:val="en-GB"/>
        </w:rPr>
        <w:fldChar w:fldCharType="end"/>
      </w:r>
      <w:r>
        <w:rPr>
          <w:lang w:val="en-GB"/>
        </w:rPr>
        <w:t xml:space="preserve"> </w:t>
      </w:r>
      <w:r w:rsidR="009D092D" w:rsidRPr="009D092D">
        <w:rPr>
          <w:lang w:val="en-GB"/>
        </w:rPr>
        <w:t xml:space="preserve">shows the high-level system architecture for the primary node provided by </w:t>
      </w:r>
      <w:proofErr w:type="spellStart"/>
      <w:r w:rsidR="009D092D" w:rsidRPr="009D092D">
        <w:rPr>
          <w:lang w:val="en-GB"/>
        </w:rPr>
        <w:t>MoveIt</w:t>
      </w:r>
      <w:proofErr w:type="spellEnd"/>
      <w:r w:rsidR="009D092D" w:rsidRPr="009D092D">
        <w:rPr>
          <w:lang w:val="en-GB"/>
        </w:rPr>
        <w:t xml:space="preserve">! called </w:t>
      </w:r>
      <w:proofErr w:type="spellStart"/>
      <w:r w:rsidR="009D092D" w:rsidRPr="009D092D">
        <w:rPr>
          <w:lang w:val="en-GB"/>
        </w:rPr>
        <w:t>move_group</w:t>
      </w:r>
      <w:proofErr w:type="spellEnd"/>
      <w:r w:rsidR="009D092D" w:rsidRPr="009D092D">
        <w:rPr>
          <w:lang w:val="en-GB"/>
        </w:rPr>
        <w:t>. This node serves as an integrator: pulling all the individual components together to provide a set of ROS actions and services for users to use.</w:t>
      </w:r>
    </w:p>
    <w:p w:rsidR="007B35CA" w:rsidRPr="007B35CA" w:rsidRDefault="009D092D" w:rsidP="009D092D">
      <w:pPr>
        <w:rPr>
          <w:lang w:val="en-GB"/>
        </w:rPr>
      </w:pPr>
      <w:proofErr w:type="spellStart"/>
      <w:r w:rsidRPr="009D092D">
        <w:rPr>
          <w:lang w:val="en-GB"/>
        </w:rPr>
        <w:t>move_group</w:t>
      </w:r>
      <w:proofErr w:type="spellEnd"/>
      <w:r w:rsidRPr="009D092D">
        <w:rPr>
          <w:lang w:val="en-GB"/>
        </w:rPr>
        <w:t xml:space="preserve"> is a ROS node. It uses the ROS </w:t>
      </w:r>
      <w:proofErr w:type="spellStart"/>
      <w:r w:rsidRPr="009D092D">
        <w:rPr>
          <w:lang w:val="en-GB"/>
        </w:rPr>
        <w:t>param</w:t>
      </w:r>
      <w:proofErr w:type="spellEnd"/>
      <w:r w:rsidRPr="009D092D">
        <w:rPr>
          <w:lang w:val="en-GB"/>
        </w:rPr>
        <w:t xml:space="preserve"> server to get the URDF, SRDF and </w:t>
      </w:r>
      <w:proofErr w:type="spellStart"/>
      <w:r w:rsidRPr="009D092D">
        <w:rPr>
          <w:lang w:val="en-GB"/>
        </w:rPr>
        <w:t>MoveIt</w:t>
      </w:r>
      <w:proofErr w:type="spellEnd"/>
      <w:r w:rsidRPr="009D092D">
        <w:rPr>
          <w:lang w:val="en-GB"/>
        </w:rPr>
        <w:t xml:space="preserve">! configuration. </w:t>
      </w:r>
      <w:proofErr w:type="spellStart"/>
      <w:r w:rsidRPr="009D092D">
        <w:rPr>
          <w:lang w:val="en-GB"/>
        </w:rPr>
        <w:t>move_group</w:t>
      </w:r>
      <w:proofErr w:type="spellEnd"/>
      <w:r w:rsidRPr="009D092D">
        <w:rPr>
          <w:lang w:val="en-GB"/>
        </w:rPr>
        <w:t xml:space="preserve"> talks to the robot through ROS topics and actions. It communicates with the robot to get current state information (positions of the joints, etc.), to get point clouds and other sensor data from the robot sensors and to talk to the controllers on the robot.</w:t>
      </w:r>
      <w:sdt>
        <w:sdtPr>
          <w:rPr>
            <w:lang w:val="en-GB"/>
          </w:rPr>
          <w:id w:val="54515897"/>
          <w:citation/>
        </w:sdtPr>
        <w:sdtContent>
          <w:r w:rsidR="00A14A4C">
            <w:rPr>
              <w:lang w:val="en-GB"/>
            </w:rPr>
            <w:fldChar w:fldCharType="begin"/>
          </w:r>
          <w:r w:rsidR="003103B0">
            <w:rPr>
              <w:lang w:val="en-GB"/>
            </w:rPr>
            <w:instrText xml:space="preserve">CITATION Suc \l 2052 </w:instrText>
          </w:r>
          <w:r w:rsidR="00A14A4C">
            <w:rPr>
              <w:lang w:val="en-GB"/>
            </w:rPr>
            <w:fldChar w:fldCharType="separate"/>
          </w:r>
          <w:r w:rsidR="00F715B3">
            <w:rPr>
              <w:noProof/>
              <w:lang w:val="en-GB"/>
            </w:rPr>
            <w:t xml:space="preserve"> </w:t>
          </w:r>
          <w:r w:rsidR="00F715B3" w:rsidRPr="00F715B3">
            <w:rPr>
              <w:noProof/>
              <w:lang w:val="en-GB"/>
            </w:rPr>
            <w:t>(Sucan &amp; Chitta, n.d.)</w:t>
          </w:r>
          <w:r w:rsidR="00A14A4C">
            <w:rPr>
              <w:lang w:val="en-GB"/>
            </w:rPr>
            <w:fldChar w:fldCharType="end"/>
          </w:r>
        </w:sdtContent>
      </w:sdt>
    </w:p>
    <w:p w:rsidR="007B35CA" w:rsidRPr="007B35CA" w:rsidRDefault="007B35CA" w:rsidP="007B35CA">
      <w:pPr>
        <w:pStyle w:val="Heading3"/>
        <w:rPr>
          <w:lang w:val="en-GB"/>
        </w:rPr>
      </w:pPr>
      <w:proofErr w:type="spellStart"/>
      <w:r w:rsidRPr="007B35CA">
        <w:rPr>
          <w:lang w:val="en-GB"/>
        </w:rPr>
        <w:t>RobotWebTools</w:t>
      </w:r>
      <w:proofErr w:type="spellEnd"/>
      <w:r w:rsidRPr="007B35CA">
        <w:rPr>
          <w:lang w:val="en-GB"/>
        </w:rPr>
        <w:t xml:space="preserve"> (including </w:t>
      </w:r>
      <w:proofErr w:type="spellStart"/>
      <w:r w:rsidRPr="007B35CA">
        <w:rPr>
          <w:lang w:val="en-GB"/>
        </w:rPr>
        <w:t>roslibjs</w:t>
      </w:r>
      <w:proofErr w:type="spellEnd"/>
      <w:r w:rsidRPr="007B35CA">
        <w:rPr>
          <w:lang w:val="en-GB"/>
        </w:rPr>
        <w:t xml:space="preserve"> and ros3djs)</w:t>
      </w:r>
    </w:p>
    <w:p w:rsidR="009D092D" w:rsidRPr="009D092D" w:rsidRDefault="009D092D" w:rsidP="009D092D">
      <w:pPr>
        <w:rPr>
          <w:lang w:val="en-GB"/>
        </w:rPr>
      </w:pPr>
      <w:proofErr w:type="spellStart"/>
      <w:r w:rsidRPr="009D092D">
        <w:rPr>
          <w:lang w:val="en-GB"/>
        </w:rPr>
        <w:t>RobotWebTools</w:t>
      </w:r>
      <w:proofErr w:type="spellEnd"/>
      <w:r w:rsidRPr="009D092D">
        <w:rPr>
          <w:lang w:val="en-GB"/>
        </w:rPr>
        <w:t xml:space="preserve"> is a collection of open-source modules and tools for building web-based robot apps. Their tools allow web applications to interface with a variety of robots running middleware like the popular Robot Operating System (ROS) using the latest in HTML5 and JavaScript. </w:t>
      </w:r>
      <w:proofErr w:type="spellStart"/>
      <w:r w:rsidRPr="009D092D">
        <w:rPr>
          <w:lang w:val="en-GB"/>
        </w:rPr>
        <w:t>roslibjs</w:t>
      </w:r>
      <w:proofErr w:type="spellEnd"/>
      <w:r w:rsidRPr="009D092D">
        <w:rPr>
          <w:lang w:val="en-GB"/>
        </w:rPr>
        <w:t xml:space="preserve"> and ros3djs are used in this project with the </w:t>
      </w:r>
      <w:proofErr w:type="spellStart"/>
      <w:r w:rsidRPr="009D092D">
        <w:rPr>
          <w:lang w:val="en-GB"/>
        </w:rPr>
        <w:t>rosbridge</w:t>
      </w:r>
      <w:proofErr w:type="spellEnd"/>
      <w:r w:rsidRPr="009D092D">
        <w:rPr>
          <w:lang w:val="en-GB"/>
        </w:rPr>
        <w:t xml:space="preserve"> on server-side.</w:t>
      </w:r>
    </w:p>
    <w:p w:rsidR="009D092D" w:rsidRPr="009D092D" w:rsidRDefault="009D092D" w:rsidP="009D092D">
      <w:pPr>
        <w:rPr>
          <w:lang w:val="en-GB"/>
        </w:rPr>
      </w:pPr>
      <w:proofErr w:type="spellStart"/>
      <w:r w:rsidRPr="009D092D">
        <w:rPr>
          <w:lang w:val="en-GB"/>
        </w:rPr>
        <w:t>rosbridge</w:t>
      </w:r>
      <w:proofErr w:type="spellEnd"/>
      <w:r w:rsidRPr="009D092D">
        <w:rPr>
          <w:lang w:val="en-GB"/>
        </w:rPr>
        <w:t xml:space="preserve"> communicates ROS data messages contained in the JavaScript Object Notation (JSON) for straightforward marshalling and </w:t>
      </w:r>
      <w:proofErr w:type="spellStart"/>
      <w:r w:rsidRPr="009D092D">
        <w:rPr>
          <w:lang w:val="en-GB"/>
        </w:rPr>
        <w:t>demarshalling</w:t>
      </w:r>
      <w:proofErr w:type="spellEnd"/>
      <w:r w:rsidRPr="009D092D">
        <w:rPr>
          <w:lang w:val="en-GB"/>
        </w:rPr>
        <w:t xml:space="preserve">. Through its use of </w:t>
      </w:r>
      <w:proofErr w:type="spellStart"/>
      <w:r w:rsidRPr="009D092D">
        <w:rPr>
          <w:lang w:val="en-GB"/>
        </w:rPr>
        <w:t>WebSockets</w:t>
      </w:r>
      <w:proofErr w:type="spellEnd"/>
      <w:r w:rsidRPr="009D092D">
        <w:rPr>
          <w:lang w:val="en-GB"/>
        </w:rPr>
        <w:t xml:space="preserve"> (a protocol built on top of HTTP), </w:t>
      </w:r>
      <w:proofErr w:type="spellStart"/>
      <w:r w:rsidRPr="009D092D">
        <w:rPr>
          <w:lang w:val="en-GB"/>
        </w:rPr>
        <w:t>rosbridge</w:t>
      </w:r>
      <w:proofErr w:type="spellEnd"/>
      <w:r w:rsidRPr="009D092D">
        <w:rPr>
          <w:lang w:val="en-GB"/>
        </w:rPr>
        <w:t xml:space="preserve"> can be readily used with modern web browsers without the need for installation. This fact combined with its portability and pervasive use makes the web browser an ideal platform for human-robot interaction.</w:t>
      </w:r>
      <w:sdt>
        <w:sdtPr>
          <w:rPr>
            <w:lang w:val="en-GB"/>
          </w:rPr>
          <w:id w:val="2052571229"/>
          <w:citation/>
        </w:sdtPr>
        <w:sdtContent>
          <w:r w:rsidR="00D35B7B">
            <w:rPr>
              <w:lang w:val="en-GB"/>
            </w:rPr>
            <w:fldChar w:fldCharType="begin"/>
          </w:r>
          <w:r w:rsidR="00E04FE4">
            <w:rPr>
              <w:lang w:val="en-GB"/>
            </w:rPr>
            <w:instrText xml:space="preserve">CITATION Rus15 \t  \l 2052 </w:instrText>
          </w:r>
          <w:r w:rsidR="00D35B7B">
            <w:rPr>
              <w:lang w:val="en-GB"/>
            </w:rPr>
            <w:fldChar w:fldCharType="separate"/>
          </w:r>
          <w:r w:rsidR="00F715B3">
            <w:rPr>
              <w:noProof/>
              <w:lang w:val="en-GB"/>
            </w:rPr>
            <w:t xml:space="preserve"> </w:t>
          </w:r>
          <w:r w:rsidR="00F715B3" w:rsidRPr="00F715B3">
            <w:rPr>
              <w:noProof/>
              <w:lang w:val="en-GB"/>
            </w:rPr>
            <w:t>(Toris, et al., 2015)</w:t>
          </w:r>
          <w:r w:rsidR="00D35B7B">
            <w:rPr>
              <w:lang w:val="en-GB"/>
            </w:rPr>
            <w:fldChar w:fldCharType="end"/>
          </w:r>
        </w:sdtContent>
      </w:sdt>
    </w:p>
    <w:p w:rsidR="009D092D" w:rsidRPr="009D092D" w:rsidRDefault="009D092D" w:rsidP="009D092D">
      <w:pPr>
        <w:rPr>
          <w:lang w:val="en-GB"/>
        </w:rPr>
      </w:pPr>
      <w:proofErr w:type="spellStart"/>
      <w:r w:rsidRPr="009D092D">
        <w:rPr>
          <w:lang w:val="en-GB"/>
        </w:rPr>
        <w:t>roslibjs</w:t>
      </w:r>
      <w:proofErr w:type="spellEnd"/>
      <w:r w:rsidRPr="009D092D">
        <w:rPr>
          <w:lang w:val="en-GB"/>
        </w:rPr>
        <w:t xml:space="preserve"> uses </w:t>
      </w:r>
      <w:proofErr w:type="spellStart"/>
      <w:r w:rsidRPr="009D092D">
        <w:rPr>
          <w:lang w:val="en-GB"/>
        </w:rPr>
        <w:t>WebSockets</w:t>
      </w:r>
      <w:proofErr w:type="spellEnd"/>
      <w:r w:rsidRPr="009D092D">
        <w:rPr>
          <w:lang w:val="en-GB"/>
        </w:rPr>
        <w:t xml:space="preserve"> to connect with </w:t>
      </w:r>
      <w:proofErr w:type="spellStart"/>
      <w:r w:rsidRPr="009D092D">
        <w:rPr>
          <w:lang w:val="en-GB"/>
        </w:rPr>
        <w:t>rosbridge</w:t>
      </w:r>
      <w:proofErr w:type="spellEnd"/>
      <w:r w:rsidRPr="009D092D">
        <w:rPr>
          <w:lang w:val="en-GB"/>
        </w:rPr>
        <w:t xml:space="preserve"> and provides publishing, subscribing, service calls, </w:t>
      </w:r>
      <w:proofErr w:type="spellStart"/>
      <w:r w:rsidRPr="009D092D">
        <w:rPr>
          <w:lang w:val="en-GB"/>
        </w:rPr>
        <w:t>actionlib</w:t>
      </w:r>
      <w:proofErr w:type="spellEnd"/>
      <w:r w:rsidRPr="009D092D">
        <w:rPr>
          <w:lang w:val="en-GB"/>
        </w:rPr>
        <w:t>, TF, URDF parsing, and other essential ROS functionality. Functionalities of connection, publishing, subscribing, service calls and parameter updating are used in this project.</w:t>
      </w:r>
    </w:p>
    <w:p w:rsidR="009D092D" w:rsidRDefault="009D092D" w:rsidP="009D092D">
      <w:pPr>
        <w:rPr>
          <w:lang w:val="en-GB"/>
        </w:rPr>
      </w:pPr>
      <w:r w:rsidRPr="009D092D">
        <w:rPr>
          <w:lang w:val="en-GB"/>
        </w:rPr>
        <w:t xml:space="preserve">ros3djs is the standard JavaScript 3D visualization manager for ROS. It is build </w:t>
      </w:r>
      <w:proofErr w:type="spellStart"/>
      <w:r w:rsidRPr="009D092D">
        <w:rPr>
          <w:lang w:val="en-GB"/>
        </w:rPr>
        <w:t>ontop</w:t>
      </w:r>
      <w:proofErr w:type="spellEnd"/>
      <w:r w:rsidRPr="009D092D">
        <w:rPr>
          <w:lang w:val="en-GB"/>
        </w:rPr>
        <w:t xml:space="preserve"> of </w:t>
      </w:r>
      <w:proofErr w:type="spellStart"/>
      <w:r w:rsidRPr="009D092D">
        <w:rPr>
          <w:lang w:val="en-GB"/>
        </w:rPr>
        <w:t>roslibjs</w:t>
      </w:r>
      <w:proofErr w:type="spellEnd"/>
      <w:r w:rsidRPr="009D092D">
        <w:rPr>
          <w:lang w:val="en-GB"/>
        </w:rPr>
        <w:t xml:space="preserve"> and utilizes the power of three.js. Many standard ROS features like interactive markers, URDFs, and maps are included as part of this library.</w:t>
      </w:r>
    </w:p>
    <w:p w:rsidR="00E0665D" w:rsidRDefault="00E0665D" w:rsidP="009D092D">
      <w:pPr>
        <w:pStyle w:val="Heading3"/>
        <w:rPr>
          <w:lang w:val="en-GB"/>
        </w:rPr>
      </w:pPr>
      <w:r>
        <w:rPr>
          <w:lang w:val="en-GB"/>
        </w:rPr>
        <w:t>Vue.js</w:t>
      </w:r>
    </w:p>
    <w:p w:rsidR="00E0665D" w:rsidRPr="00E0665D" w:rsidRDefault="009D092D" w:rsidP="00E0665D">
      <w:pPr>
        <w:rPr>
          <w:lang w:val="en-GB"/>
        </w:rPr>
      </w:pPr>
      <w:proofErr w:type="spellStart"/>
      <w:r w:rsidRPr="009D092D">
        <w:rPr>
          <w:lang w:val="en-GB"/>
        </w:rPr>
        <w:t>Vue</w:t>
      </w:r>
      <w:proofErr w:type="spellEnd"/>
      <w:r w:rsidRPr="009D092D">
        <w:rPr>
          <w:lang w:val="en-GB"/>
        </w:rPr>
        <w:t xml:space="preserve"> (pronounced /</w:t>
      </w:r>
      <w:proofErr w:type="spellStart"/>
      <w:r w:rsidRPr="009D092D">
        <w:rPr>
          <w:lang w:val="en-GB"/>
        </w:rPr>
        <w:t>vju</w:t>
      </w:r>
      <w:proofErr w:type="spellEnd"/>
      <w:r w:rsidRPr="009D092D">
        <w:rPr>
          <w:lang w:val="en-GB"/>
        </w:rPr>
        <w:t xml:space="preserve">ː/, like view) is a progressive framework for building user interfaces. Unlike other monolithic frameworks, </w:t>
      </w:r>
      <w:proofErr w:type="spellStart"/>
      <w:r w:rsidRPr="009D092D">
        <w:rPr>
          <w:lang w:val="en-GB"/>
        </w:rPr>
        <w:t>Vue</w:t>
      </w:r>
      <w:proofErr w:type="spellEnd"/>
      <w:r w:rsidRPr="009D092D">
        <w:rPr>
          <w:lang w:val="en-GB"/>
        </w:rPr>
        <w:t xml:space="preserve"> is designed from the ground up to be incrementally adoptable. The core library is focused on the view layer only, and is easy to pick up and integrate with other libraries or existing projects. On the other hand, </w:t>
      </w:r>
      <w:proofErr w:type="spellStart"/>
      <w:r w:rsidRPr="009D092D">
        <w:rPr>
          <w:lang w:val="en-GB"/>
        </w:rPr>
        <w:t>Vue</w:t>
      </w:r>
      <w:proofErr w:type="spellEnd"/>
      <w:r w:rsidRPr="009D092D">
        <w:rPr>
          <w:lang w:val="en-GB"/>
        </w:rPr>
        <w:t xml:space="preserve"> is also perfectly capable of powering sophisticated Single-Page Applications when used in combination with modern tooling and supporting libraries.</w:t>
      </w:r>
      <w:sdt>
        <w:sdtPr>
          <w:rPr>
            <w:lang w:val="en-GB"/>
          </w:rPr>
          <w:id w:val="1188868720"/>
          <w:citation/>
        </w:sdtPr>
        <w:sdtContent>
          <w:r w:rsidR="00F715B3">
            <w:rPr>
              <w:lang w:val="en-GB"/>
            </w:rPr>
            <w:fldChar w:fldCharType="begin"/>
          </w:r>
          <w:r w:rsidR="00F715B3">
            <w:rPr>
              <w:lang w:val="en-GB"/>
            </w:rPr>
            <w:instrText xml:space="preserve"> </w:instrText>
          </w:r>
          <w:r w:rsidR="00F715B3">
            <w:rPr>
              <w:rFonts w:hint="eastAsia"/>
              <w:lang w:val="en-GB"/>
            </w:rPr>
            <w:instrText>CITATION Int \l 2052</w:instrText>
          </w:r>
          <w:r w:rsidR="00F715B3">
            <w:rPr>
              <w:lang w:val="en-GB"/>
            </w:rPr>
            <w:instrText xml:space="preserve"> </w:instrText>
          </w:r>
          <w:r w:rsidR="00F715B3">
            <w:rPr>
              <w:lang w:val="en-GB"/>
            </w:rPr>
            <w:fldChar w:fldCharType="separate"/>
          </w:r>
          <w:r w:rsidR="00F715B3">
            <w:rPr>
              <w:rFonts w:hint="eastAsia"/>
              <w:noProof/>
              <w:lang w:val="en-GB"/>
            </w:rPr>
            <w:t xml:space="preserve"> </w:t>
          </w:r>
          <w:r w:rsidR="00F715B3" w:rsidRPr="00F715B3">
            <w:rPr>
              <w:rFonts w:hint="eastAsia"/>
              <w:noProof/>
              <w:lang w:val="en-GB"/>
            </w:rPr>
            <w:t>(Introduction)</w:t>
          </w:r>
          <w:r w:rsidR="00F715B3">
            <w:rPr>
              <w:lang w:val="en-GB"/>
            </w:rPr>
            <w:fldChar w:fldCharType="end"/>
          </w:r>
        </w:sdtContent>
      </w:sdt>
    </w:p>
    <w:p w:rsidR="0050161B" w:rsidRDefault="0050161B" w:rsidP="003E1BFB">
      <w:pPr>
        <w:pStyle w:val="Heading2"/>
      </w:pPr>
      <w:bookmarkStart w:id="12" w:name="_Toc503900492"/>
      <w:r w:rsidRPr="00257DA9">
        <w:t>Target</w:t>
      </w:r>
      <w:r w:rsidRPr="007B35CA">
        <w:t xml:space="preserve"> of Project</w:t>
      </w:r>
      <w:bookmarkEnd w:id="12"/>
    </w:p>
    <w:p w:rsidR="001B4484" w:rsidRPr="001B4484" w:rsidRDefault="001B4484" w:rsidP="001B4484">
      <w:pPr>
        <w:rPr>
          <w:lang w:val="en-US"/>
        </w:rPr>
      </w:pPr>
      <w:r w:rsidRPr="001B4484">
        <w:rPr>
          <w:lang w:val="en-US"/>
        </w:rPr>
        <w:t>There are many industrial robots manufactures in our planet. Each brand of industrial robots has its pattern of controlling and programming. This makes trouble for some enterprises that need purchase industrial robots from different manufactures because they must recruit more employees to use and maintain them. So, it is good to make a unified graphical user interface that compatible with all brands of industrial robots. It is also possible to add another robot into the system. And the best thing is, you will be able to control your industrial robots at anywhere (via secured local network of your enterprise) with any device (PCs, laptops, tablets, smartphones, etc.).</w:t>
      </w:r>
    </w:p>
    <w:p w:rsidR="0050161B" w:rsidRPr="007B35CA" w:rsidRDefault="0050161B" w:rsidP="0050161B">
      <w:pPr>
        <w:rPr>
          <w:lang w:val="en-GB"/>
        </w:rPr>
      </w:pPr>
      <w:r w:rsidRPr="007B35CA">
        <w:rPr>
          <w:lang w:val="en-GB"/>
        </w:rPr>
        <w:t xml:space="preserve">The project is aimed to research, design and develop a web based graphical user interface (GUI) that lets the users communicate, program and visualize Industrial robots from different brands that are connected to it. The web based GUI is developed using </w:t>
      </w:r>
      <w:proofErr w:type="spellStart"/>
      <w:r w:rsidRPr="007B35CA">
        <w:rPr>
          <w:lang w:val="en-GB"/>
        </w:rPr>
        <w:t>Javascript</w:t>
      </w:r>
      <w:proofErr w:type="spellEnd"/>
      <w:r w:rsidRPr="007B35CA">
        <w:rPr>
          <w:lang w:val="en-GB"/>
        </w:rPr>
        <w:t xml:space="preserve">, HTML5, CSS and </w:t>
      </w:r>
      <w:proofErr w:type="spellStart"/>
      <w:r w:rsidRPr="007B35CA">
        <w:rPr>
          <w:lang w:val="en-GB"/>
        </w:rPr>
        <w:t>roslibjs</w:t>
      </w:r>
      <w:proofErr w:type="spellEnd"/>
      <w:r w:rsidRPr="007B35CA">
        <w:rPr>
          <w:lang w:val="en-GB"/>
        </w:rPr>
        <w:t xml:space="preserve"> for the front-end and it must connect to </w:t>
      </w:r>
      <w:proofErr w:type="spellStart"/>
      <w:r w:rsidRPr="007B35CA">
        <w:rPr>
          <w:lang w:val="en-GB"/>
        </w:rPr>
        <w:t>rosbridge</w:t>
      </w:r>
      <w:proofErr w:type="spellEnd"/>
      <w:r w:rsidRPr="007B35CA">
        <w:rPr>
          <w:lang w:val="en-GB"/>
        </w:rPr>
        <w:t xml:space="preserve"> as the server running in ROS (Robot operating system).</w:t>
      </w:r>
    </w:p>
    <w:p w:rsidR="0050161B" w:rsidRPr="007B35CA" w:rsidRDefault="0050161B" w:rsidP="0050161B">
      <w:pPr>
        <w:rPr>
          <w:lang w:val="en-GB"/>
        </w:rPr>
      </w:pPr>
      <w:r w:rsidRPr="007B35CA">
        <w:rPr>
          <w:lang w:val="en-GB"/>
        </w:rPr>
        <w:lastRenderedPageBreak/>
        <w:t xml:space="preserve">Industrial robots have its own GUI to let users program and interact with the robots. Each brand of Industrial robots has its own GUI and they can be very different. </w:t>
      </w:r>
    </w:p>
    <w:p w:rsidR="0050161B" w:rsidRPr="007B35CA" w:rsidRDefault="0050161B" w:rsidP="0050161B">
      <w:pPr>
        <w:rPr>
          <w:lang w:val="en-GB"/>
        </w:rPr>
      </w:pPr>
      <w:r w:rsidRPr="007B35CA">
        <w:rPr>
          <w:lang w:val="en-GB"/>
        </w:rPr>
        <w:t xml:space="preserve">The assignment requires the design and development of a GUI that lets any possible user easily program and interact with any industrial robot connected through </w:t>
      </w:r>
      <w:proofErr w:type="spellStart"/>
      <w:r w:rsidRPr="007B35CA">
        <w:rPr>
          <w:lang w:val="en-GB"/>
        </w:rPr>
        <w:t>rosbridge</w:t>
      </w:r>
      <w:proofErr w:type="spellEnd"/>
      <w:r w:rsidRPr="007B35CA">
        <w:rPr>
          <w:lang w:val="en-GB"/>
        </w:rPr>
        <w:t xml:space="preserve"> in ROS to the GUI.</w:t>
      </w:r>
    </w:p>
    <w:p w:rsidR="0050161B" w:rsidRPr="007B35CA" w:rsidRDefault="0050161B" w:rsidP="00257DA9">
      <w:pPr>
        <w:pStyle w:val="Heading3"/>
        <w:rPr>
          <w:lang w:val="en-GB"/>
        </w:rPr>
      </w:pPr>
      <w:r w:rsidRPr="007B35CA">
        <w:rPr>
          <w:lang w:val="en-GB"/>
        </w:rPr>
        <w:t>Goals and Objectives</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Design following Human-computer interaction (HCI) patterns for industrial robots and that</w:t>
      </w:r>
      <w:r w:rsidRPr="00092BE4">
        <w:rPr>
          <w:rFonts w:ascii="Calibri" w:hAnsi="Calibri" w:cs="Calibri"/>
          <w:color w:val="000000"/>
          <w:lang w:val="en-US"/>
        </w:rPr>
        <w:br/>
      </w:r>
      <w:r w:rsidRPr="00092BE4">
        <w:rPr>
          <w:rStyle w:val="fontstyle01"/>
          <w:lang w:val="en-US"/>
        </w:rPr>
        <w:t xml:space="preserve">communicates to the ROS server using </w:t>
      </w:r>
      <w:proofErr w:type="spellStart"/>
      <w:r w:rsidRPr="00092BE4">
        <w:rPr>
          <w:rStyle w:val="fontstyle01"/>
          <w:lang w:val="en-US"/>
        </w:rPr>
        <w:t>roslibjs</w:t>
      </w:r>
      <w:proofErr w:type="spellEnd"/>
      <w:r w:rsidRPr="00092BE4">
        <w:rPr>
          <w:rStyle w:val="fontstyle01"/>
          <w:lang w:val="en-US"/>
        </w:rPr>
        <w:t>.</w:t>
      </w:r>
    </w:p>
    <w:p w:rsidR="00092BE4" w:rsidRPr="00092BE4" w:rsidRDefault="00092BE4" w:rsidP="00B6605A">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Let the user visualize in 3D the movement that the industrial robot will perform.</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Make sure the app can run efficiently in different modern browsers and devices (laptops,</w:t>
      </w:r>
      <w:r w:rsidRPr="00092BE4">
        <w:rPr>
          <w:rFonts w:ascii="Calibri" w:hAnsi="Calibri" w:cs="Calibri"/>
          <w:color w:val="000000"/>
          <w:lang w:val="en-US"/>
        </w:rPr>
        <w:br/>
      </w:r>
      <w:r w:rsidRPr="00092BE4">
        <w:rPr>
          <w:rStyle w:val="fontstyle01"/>
          <w:lang w:val="en-US"/>
        </w:rPr>
        <w:t>tablets and phones).</w:t>
      </w:r>
    </w:p>
    <w:p w:rsidR="00092BE4" w:rsidRPr="00092BE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Document the product well and make it easily maintainable and extendable.</w:t>
      </w:r>
    </w:p>
    <w:p w:rsidR="0050161B" w:rsidRPr="00A609A4" w:rsidRDefault="00092BE4" w:rsidP="0050161B">
      <w:pPr>
        <w:pStyle w:val="ListParagraph"/>
        <w:numPr>
          <w:ilvl w:val="0"/>
          <w:numId w:val="19"/>
        </w:numPr>
        <w:rPr>
          <w:rStyle w:val="fontstyle01"/>
          <w:rFonts w:asciiTheme="minorHAnsi" w:hAnsiTheme="minorHAnsi" w:cstheme="minorBidi"/>
          <w:color w:val="auto"/>
          <w:lang w:val="en-GB"/>
        </w:rPr>
      </w:pPr>
      <w:r w:rsidRPr="00092BE4">
        <w:rPr>
          <w:rStyle w:val="fontstyle01"/>
          <w:lang w:val="en-US"/>
        </w:rPr>
        <w:t>Follow the Agile method and meet in a weekly basis with trainee’s company tutor to inform</w:t>
      </w:r>
      <w:r w:rsidRPr="00092BE4">
        <w:rPr>
          <w:rFonts w:ascii="Calibri" w:hAnsi="Calibri" w:cs="Calibri"/>
          <w:color w:val="000000"/>
          <w:lang w:val="en-US"/>
        </w:rPr>
        <w:br/>
      </w:r>
      <w:r w:rsidRPr="00092BE4">
        <w:rPr>
          <w:rStyle w:val="fontstyle01"/>
          <w:lang w:val="en-US"/>
        </w:rPr>
        <w:t>any new challenge and the state of the project.</w:t>
      </w:r>
    </w:p>
    <w:p w:rsidR="00A609A4" w:rsidRDefault="00A609A4" w:rsidP="003E1BFB">
      <w:pPr>
        <w:pStyle w:val="Heading2"/>
        <w:rPr>
          <w:lang w:val="en-GB"/>
        </w:rPr>
      </w:pPr>
      <w:bookmarkStart w:id="13" w:name="_Toc503900493"/>
      <w:r>
        <w:rPr>
          <w:lang w:val="en-GB"/>
        </w:rPr>
        <w:t>Analysis to the project</w:t>
      </w:r>
      <w:bookmarkEnd w:id="13"/>
    </w:p>
    <w:p w:rsidR="009D092D" w:rsidRPr="009D092D" w:rsidRDefault="00FF5601" w:rsidP="009D092D">
      <w:pPr>
        <w:pStyle w:val="Heading3"/>
        <w:rPr>
          <w:lang w:val="en-GB"/>
        </w:rPr>
      </w:pPr>
      <w:r>
        <w:rPr>
          <w:lang w:val="en-GB"/>
        </w:rPr>
        <w:t>Project Architecture</w:t>
      </w:r>
    </w:p>
    <w:p w:rsidR="001B4484" w:rsidRDefault="002841D1" w:rsidP="001B4484">
      <w:pPr>
        <w:rPr>
          <w:lang w:val="en-US"/>
        </w:rPr>
      </w:pPr>
      <w:r>
        <w:rPr>
          <w:lang w:val="en-GB"/>
        </w:rPr>
        <w:t>The system where the</w:t>
      </w:r>
      <w:r w:rsidR="009D092D" w:rsidRPr="009D092D">
        <w:rPr>
          <w:lang w:val="en-GB"/>
        </w:rPr>
        <w:t xml:space="preserve"> application </w:t>
      </w:r>
      <w:r>
        <w:rPr>
          <w:lang w:val="en-GB"/>
        </w:rPr>
        <w:t xml:space="preserve">is inside </w:t>
      </w:r>
      <w:r w:rsidR="009D092D" w:rsidRPr="009D092D">
        <w:rPr>
          <w:lang w:val="en-GB"/>
        </w:rPr>
        <w:t xml:space="preserve">can be </w:t>
      </w:r>
      <w:proofErr w:type="spellStart"/>
      <w:r w:rsidR="009D092D" w:rsidRPr="009D092D">
        <w:rPr>
          <w:lang w:val="en-GB"/>
        </w:rPr>
        <w:t>splitted</w:t>
      </w:r>
      <w:proofErr w:type="spellEnd"/>
      <w:r w:rsidR="009D092D" w:rsidRPr="009D092D">
        <w:rPr>
          <w:lang w:val="en-GB"/>
        </w:rPr>
        <w:t xml:space="preserve"> into 3 parts</w:t>
      </w:r>
      <w:r>
        <w:rPr>
          <w:lang w:val="en-GB"/>
        </w:rPr>
        <w:t xml:space="preserve">: the web application itself, ROS and the robot. </w:t>
      </w:r>
      <w:r w:rsidR="001B4484" w:rsidRPr="001B4484">
        <w:rPr>
          <w:lang w:val="en-US"/>
        </w:rPr>
        <w:t>ROS plays a middleman role in this system. ROS connects to the robot, read the joints and publish to the browser. The browser also sends the commands to ROS and ROS talks to robot about that.</w:t>
      </w:r>
    </w:p>
    <w:p w:rsidR="00F6040E" w:rsidRPr="001B4484" w:rsidRDefault="00F6040E" w:rsidP="001B4484">
      <w:pPr>
        <w:rPr>
          <w:lang w:val="en-US"/>
        </w:rPr>
      </w:pPr>
      <w:r>
        <w:rPr>
          <w:lang w:val="en-US"/>
        </w:rPr>
        <w:t xml:space="preserve">In this system, </w:t>
      </w:r>
      <w:proofErr w:type="spellStart"/>
      <w:r>
        <w:rPr>
          <w:lang w:val="en-US"/>
        </w:rPr>
        <w:t>rosbridge</w:t>
      </w:r>
      <w:proofErr w:type="spellEnd"/>
      <w:r>
        <w:rPr>
          <w:lang w:val="en-US"/>
        </w:rPr>
        <w:t xml:space="preserve"> provides an interface to the browser in ROS. </w:t>
      </w:r>
      <w:r w:rsidR="00B403B5">
        <w:rPr>
          <w:lang w:val="en-US"/>
        </w:rPr>
        <w:t xml:space="preserve">The </w:t>
      </w:r>
      <w:proofErr w:type="spellStart"/>
      <w:r w:rsidR="00B403B5">
        <w:rPr>
          <w:lang w:val="en-US"/>
        </w:rPr>
        <w:t>webapp</w:t>
      </w:r>
      <w:proofErr w:type="spellEnd"/>
      <w:r w:rsidR="00B403B5">
        <w:rPr>
          <w:lang w:val="en-US"/>
        </w:rPr>
        <w:t xml:space="preserve"> uses </w:t>
      </w:r>
      <w:proofErr w:type="spellStart"/>
      <w:r w:rsidR="005D2278">
        <w:rPr>
          <w:lang w:val="en-US"/>
        </w:rPr>
        <w:t>roslibjs</w:t>
      </w:r>
      <w:proofErr w:type="spellEnd"/>
      <w:r w:rsidR="005D2278">
        <w:rPr>
          <w:lang w:val="en-US"/>
        </w:rPr>
        <w:t xml:space="preserve"> to connect to ROS and ros3djs for visualization. </w:t>
      </w:r>
      <w:r w:rsidR="00C750D6">
        <w:rPr>
          <w:lang w:val="en-US"/>
        </w:rPr>
        <w:t xml:space="preserve">ROS connects to the robot with UR Driver and carries out motion planning </w:t>
      </w:r>
      <w:r w:rsidR="00FF5601">
        <w:rPr>
          <w:lang w:val="en-US"/>
        </w:rPr>
        <w:t xml:space="preserve">by </w:t>
      </w:r>
      <w:proofErr w:type="spellStart"/>
      <w:proofErr w:type="gramStart"/>
      <w:r w:rsidR="00FF5601">
        <w:rPr>
          <w:lang w:val="en-US"/>
        </w:rPr>
        <w:t>MoveIt</w:t>
      </w:r>
      <w:proofErr w:type="spellEnd"/>
      <w:r w:rsidR="00FF5601">
        <w:rPr>
          <w:lang w:val="en-US"/>
        </w:rPr>
        <w:t>!.</w:t>
      </w:r>
      <w:proofErr w:type="gramEnd"/>
      <w:r w:rsidR="00FF5601">
        <w:rPr>
          <w:lang w:val="en-US"/>
        </w:rPr>
        <w:t xml:space="preserve"> </w:t>
      </w:r>
      <w:r>
        <w:rPr>
          <w:lang w:val="en-US"/>
        </w:rPr>
        <w:t xml:space="preserve">The </w:t>
      </w:r>
      <w:proofErr w:type="spellStart"/>
      <w:r>
        <w:rPr>
          <w:rFonts w:hint="eastAsia"/>
          <w:lang w:val="en-US"/>
        </w:rPr>
        <w:t>web</w:t>
      </w:r>
      <w:r>
        <w:rPr>
          <w:lang w:val="en-US"/>
        </w:rPr>
        <w:t>app</w:t>
      </w:r>
      <w:proofErr w:type="spellEnd"/>
      <w:r>
        <w:rPr>
          <w:lang w:val="en-US"/>
        </w:rPr>
        <w:t xml:space="preserve"> part with its connection to ROS is to be done in this project.</w:t>
      </w:r>
    </w:p>
    <w:p w:rsidR="000855FF" w:rsidRDefault="00A542D9" w:rsidP="000855FF">
      <w:pPr>
        <w:keepNext/>
      </w:pPr>
      <w:r>
        <w:rPr>
          <w:noProof/>
          <w:sz w:val="28"/>
          <w:lang w:val="en-US"/>
        </w:rPr>
        <w:drawing>
          <wp:inline distT="0" distB="0" distL="0" distR="0">
            <wp:extent cx="5686425" cy="885825"/>
            <wp:effectExtent l="19050" t="0" r="9525" b="2857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D092D" w:rsidRPr="001B4484" w:rsidRDefault="000855FF" w:rsidP="000855FF">
      <w:pPr>
        <w:pStyle w:val="Caption"/>
        <w:jc w:val="center"/>
        <w:rPr>
          <w:lang w:val="en-US"/>
        </w:rPr>
      </w:pPr>
      <w:r w:rsidRPr="00BC3DD0">
        <w:rPr>
          <w:lang w:val="en-US"/>
        </w:rPr>
        <w:t xml:space="preserve">Figure </w:t>
      </w:r>
      <w:r>
        <w:fldChar w:fldCharType="begin"/>
      </w:r>
      <w:r w:rsidRPr="00BC3DD0">
        <w:rPr>
          <w:lang w:val="en-US"/>
        </w:rPr>
        <w:instrText xml:space="preserve"> SEQ Figure \* ARABIC </w:instrText>
      </w:r>
      <w:r>
        <w:fldChar w:fldCharType="separate"/>
      </w:r>
      <w:r w:rsidR="00A55086">
        <w:rPr>
          <w:noProof/>
          <w:lang w:val="en-US"/>
        </w:rPr>
        <w:t>5</w:t>
      </w:r>
      <w:r>
        <w:fldChar w:fldCharType="end"/>
      </w:r>
      <w:r w:rsidRPr="00BC3DD0">
        <w:rPr>
          <w:lang w:val="en-US"/>
        </w:rPr>
        <w:t>: The system map of the application</w:t>
      </w:r>
    </w:p>
    <w:p w:rsidR="00A10814" w:rsidRDefault="00200619" w:rsidP="00A10814">
      <w:pPr>
        <w:pStyle w:val="Heading3"/>
        <w:rPr>
          <w:lang w:val="en-GB"/>
        </w:rPr>
      </w:pPr>
      <w:r>
        <w:rPr>
          <w:lang w:val="en-GB"/>
        </w:rPr>
        <w:t xml:space="preserve">Research Methodology: </w:t>
      </w:r>
      <w:r w:rsidR="00A10814">
        <w:rPr>
          <w:lang w:val="en-GB"/>
        </w:rPr>
        <w:t>DOT Framework</w:t>
      </w:r>
    </w:p>
    <w:p w:rsidR="003E1BFB" w:rsidRDefault="00A10814" w:rsidP="003E1BFB">
      <w:pPr>
        <w:rPr>
          <w:rFonts w:ascii="Calibri" w:hAnsi="Calibri" w:cs="Calibri"/>
          <w:color w:val="000000"/>
          <w:lang w:val="en-US"/>
        </w:rPr>
      </w:pPr>
      <w:r w:rsidRPr="00A10814">
        <w:rPr>
          <w:rFonts w:ascii="Calibri" w:hAnsi="Calibri" w:cs="Calibri"/>
          <w:color w:val="000000"/>
          <w:lang w:val="en-US"/>
        </w:rPr>
        <w:t>In the project, the DOT framework is applied during research phase. The procedure of each</w:t>
      </w:r>
      <w:r w:rsidR="00966F7A">
        <w:rPr>
          <w:rFonts w:ascii="Calibri" w:hAnsi="Calibri" w:cs="Calibri"/>
          <w:color w:val="000000"/>
          <w:lang w:val="en-US"/>
        </w:rPr>
        <w:t xml:space="preserve"> </w:t>
      </w:r>
      <w:r w:rsidRPr="00A10814">
        <w:rPr>
          <w:rFonts w:ascii="Calibri" w:hAnsi="Calibri" w:cs="Calibri"/>
          <w:color w:val="000000"/>
          <w:lang w:val="en-US"/>
        </w:rPr>
        <w:t xml:space="preserve">research </w:t>
      </w:r>
      <w:r w:rsidR="000855FF">
        <w:rPr>
          <w:rFonts w:ascii="Calibri" w:hAnsi="Calibri" w:cs="Calibri"/>
          <w:color w:val="000000"/>
          <w:lang w:val="en-US"/>
        </w:rPr>
        <w:t xml:space="preserve">follows Rigor cycle. Just </w:t>
      </w:r>
      <w:r w:rsidRPr="00A10814">
        <w:rPr>
          <w:rFonts w:ascii="Calibri" w:hAnsi="Calibri" w:cs="Calibri"/>
          <w:color w:val="000000"/>
          <w:lang w:val="en-US"/>
        </w:rPr>
        <w:t>like below:</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Follow online tutorials and documents (</w:t>
      </w:r>
      <w:r w:rsidRPr="003E1BFB">
        <w:rPr>
          <w:rFonts w:ascii="Calibri-Italic" w:hAnsi="Calibri-Italic"/>
          <w:i/>
          <w:iCs/>
          <w:color w:val="000000"/>
          <w:lang w:val="en-US"/>
        </w:rPr>
        <w:t>Library</w:t>
      </w:r>
      <w:r w:rsidRPr="003E1BFB">
        <w:rPr>
          <w:rFonts w:ascii="Calibri" w:hAnsi="Calibri" w:cs="Calibri"/>
          <w:color w:val="000000"/>
          <w:lang w:val="en-US"/>
        </w:rPr>
        <w:t xml:space="preserve">, </w:t>
      </w:r>
      <w:r w:rsidRPr="003E1BFB">
        <w:rPr>
          <w:rFonts w:ascii="Calibri-Italic" w:hAnsi="Calibri-Italic"/>
          <w:i/>
          <w:iCs/>
          <w:color w:val="000000"/>
          <w:lang w:val="en-US"/>
        </w:rPr>
        <w:t>Lab</w:t>
      </w:r>
      <w:r w:rsidRPr="003E1BFB">
        <w:rPr>
          <w:rFonts w:ascii="Calibri" w:hAnsi="Calibri" w:cs="Calibri"/>
          <w:color w:val="000000"/>
          <w:lang w:val="en-US"/>
        </w:rPr>
        <w:t>)</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T</w:t>
      </w:r>
      <w:r>
        <w:rPr>
          <w:rFonts w:ascii="Calibri" w:hAnsi="Calibri" w:cs="Calibri"/>
          <w:color w:val="000000"/>
          <w:lang w:val="en-US"/>
        </w:rPr>
        <w:t>r</w:t>
      </w:r>
      <w:r w:rsidRPr="003E1BFB">
        <w:rPr>
          <w:rFonts w:ascii="Calibri" w:hAnsi="Calibri" w:cs="Calibri"/>
          <w:color w:val="000000"/>
          <w:lang w:val="en-US"/>
        </w:rPr>
        <w:t>y to build prototype</w:t>
      </w:r>
      <w:r w:rsidR="006D5F65">
        <w:rPr>
          <w:rFonts w:ascii="Calibri" w:hAnsi="Calibri" w:cs="Calibri"/>
          <w:color w:val="000000"/>
          <w:lang w:val="en-US"/>
        </w:rPr>
        <w:t>, then the final product</w:t>
      </w:r>
      <w:r w:rsidRPr="003E1BFB">
        <w:rPr>
          <w:rFonts w:ascii="Calibri" w:hAnsi="Calibri" w:cs="Calibri"/>
          <w:color w:val="000000"/>
          <w:lang w:val="en-US"/>
        </w:rPr>
        <w:t xml:space="preserve"> (</w:t>
      </w:r>
      <w:r w:rsidRPr="003E1BFB">
        <w:rPr>
          <w:rFonts w:ascii="Calibri-Italic" w:hAnsi="Calibri-Italic"/>
          <w:i/>
          <w:iCs/>
          <w:color w:val="000000"/>
          <w:lang w:val="en-US"/>
        </w:rPr>
        <w:t>Workshop</w:t>
      </w:r>
      <w:r w:rsidRPr="003E1BFB">
        <w:rPr>
          <w:rFonts w:ascii="Calibri" w:hAnsi="Calibri" w:cs="Calibri"/>
          <w:color w:val="000000"/>
          <w:lang w:val="en-US"/>
        </w:rPr>
        <w:t>)</w:t>
      </w:r>
    </w:p>
    <w:p w:rsidR="003E1BFB" w:rsidRDefault="003E1BFB" w:rsidP="003E1BFB">
      <w:pPr>
        <w:pStyle w:val="ListParagraph"/>
        <w:numPr>
          <w:ilvl w:val="0"/>
          <w:numId w:val="28"/>
        </w:numPr>
        <w:rPr>
          <w:rFonts w:ascii="Calibri" w:hAnsi="Calibri" w:cs="Calibri"/>
          <w:color w:val="000000"/>
          <w:lang w:val="en-US"/>
        </w:rPr>
      </w:pPr>
      <w:r w:rsidRPr="003E1BFB">
        <w:rPr>
          <w:rFonts w:ascii="Calibri" w:hAnsi="Calibri" w:cs="Calibri"/>
          <w:color w:val="000000"/>
          <w:lang w:val="en-US"/>
        </w:rPr>
        <w:t>Show the result on request (</w:t>
      </w:r>
      <w:r w:rsidRPr="003E1BFB">
        <w:rPr>
          <w:rFonts w:ascii="Calibri-Italic" w:hAnsi="Calibri-Italic"/>
          <w:i/>
          <w:iCs/>
          <w:color w:val="000000"/>
          <w:lang w:val="en-US"/>
        </w:rPr>
        <w:t>Showroom</w:t>
      </w:r>
      <w:r w:rsidRPr="003E1BFB">
        <w:rPr>
          <w:rFonts w:ascii="Calibri" w:hAnsi="Calibri" w:cs="Calibri"/>
          <w:color w:val="000000"/>
          <w:lang w:val="en-US"/>
        </w:rPr>
        <w:t>)</w:t>
      </w:r>
    </w:p>
    <w:p w:rsidR="000855FF" w:rsidRDefault="000855FF" w:rsidP="000855FF">
      <w:pPr>
        <w:keepNext/>
        <w:jc w:val="center"/>
      </w:pPr>
      <w:r>
        <w:rPr>
          <w:noProof/>
        </w:rPr>
        <w:lastRenderedPageBreak/>
        <w:drawing>
          <wp:inline distT="0" distB="0" distL="0" distR="0" wp14:anchorId="53712BA7" wp14:editId="1DEC8354">
            <wp:extent cx="2457450" cy="241155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790" t="9994" r="35516" b="5055"/>
                    <a:stretch/>
                  </pic:blipFill>
                  <pic:spPr bwMode="auto">
                    <a:xfrm>
                      <a:off x="0" y="0"/>
                      <a:ext cx="2458948" cy="2413025"/>
                    </a:xfrm>
                    <a:prstGeom prst="rect">
                      <a:avLst/>
                    </a:prstGeom>
                    <a:ln>
                      <a:noFill/>
                    </a:ln>
                    <a:extLst>
                      <a:ext uri="{53640926-AAD7-44D8-BBD7-CCE9431645EC}">
                        <a14:shadowObscured xmlns:a14="http://schemas.microsoft.com/office/drawing/2010/main"/>
                      </a:ext>
                    </a:extLst>
                  </pic:spPr>
                </pic:pic>
              </a:graphicData>
            </a:graphic>
          </wp:inline>
        </w:drawing>
      </w:r>
    </w:p>
    <w:p w:rsidR="000855FF" w:rsidRPr="000855FF" w:rsidRDefault="000855FF" w:rsidP="000855FF">
      <w:pPr>
        <w:pStyle w:val="Caption"/>
        <w:jc w:val="center"/>
        <w:rPr>
          <w:rFonts w:ascii="Calibri" w:hAnsi="Calibri" w:cs="Calibri"/>
          <w:color w:val="000000"/>
          <w:lang w:val="en-US"/>
        </w:rPr>
      </w:pPr>
      <w:r w:rsidRPr="000855FF">
        <w:rPr>
          <w:lang w:val="en-US"/>
        </w:rPr>
        <w:t xml:space="preserve">Figure </w:t>
      </w:r>
      <w:r>
        <w:fldChar w:fldCharType="begin"/>
      </w:r>
      <w:r w:rsidRPr="000855FF">
        <w:rPr>
          <w:lang w:val="en-US"/>
        </w:rPr>
        <w:instrText xml:space="preserve"> SEQ Figure \* ARABIC </w:instrText>
      </w:r>
      <w:r>
        <w:fldChar w:fldCharType="separate"/>
      </w:r>
      <w:r w:rsidR="00A55086">
        <w:rPr>
          <w:noProof/>
          <w:lang w:val="en-US"/>
        </w:rPr>
        <w:t>6</w:t>
      </w:r>
      <w:r>
        <w:fldChar w:fldCharType="end"/>
      </w:r>
      <w:r w:rsidRPr="000855FF">
        <w:rPr>
          <w:lang w:val="en-US"/>
        </w:rPr>
        <w:t>: Rigor cycle of DOT framework</w:t>
      </w:r>
    </w:p>
    <w:p w:rsidR="00B72054" w:rsidRPr="00B72054" w:rsidRDefault="0039575E" w:rsidP="003E1BFB">
      <w:pPr>
        <w:pStyle w:val="Heading1"/>
        <w:numPr>
          <w:ilvl w:val="0"/>
          <w:numId w:val="23"/>
        </w:numPr>
        <w:rPr>
          <w:lang w:val="en-GB"/>
        </w:rPr>
      </w:pPr>
      <w:bookmarkStart w:id="14" w:name="_Toc503900494"/>
      <w:r w:rsidRPr="003E1BFB">
        <w:rPr>
          <w:lang w:val="en-US"/>
        </w:rPr>
        <w:t>Project Progress</w:t>
      </w:r>
      <w:bookmarkEnd w:id="14"/>
      <w:r w:rsidR="00E72D0D" w:rsidRPr="003E1BFB">
        <w:rPr>
          <w:lang w:val="en-US"/>
        </w:rPr>
        <w:t xml:space="preserve"> </w:t>
      </w:r>
    </w:p>
    <w:p w:rsidR="00487E42" w:rsidRPr="009D092D" w:rsidRDefault="009C013B" w:rsidP="00D34B96">
      <w:pPr>
        <w:rPr>
          <w:lang w:val="en-US"/>
        </w:rPr>
      </w:pPr>
      <w:r w:rsidRPr="00092BE4">
        <w:rPr>
          <w:lang w:val="en-US"/>
        </w:rPr>
        <w:t>In this chapter you</w:t>
      </w:r>
      <w:r w:rsidR="00B72054" w:rsidRPr="00092BE4">
        <w:rPr>
          <w:lang w:val="en-US"/>
        </w:rPr>
        <w:t xml:space="preserve"> describe </w:t>
      </w:r>
      <w:r w:rsidR="00B72054" w:rsidRPr="00092BE4">
        <w:rPr>
          <w:b/>
          <w:lang w:val="en-US"/>
        </w:rPr>
        <w:t>what</w:t>
      </w:r>
      <w:r w:rsidR="00B72054" w:rsidRPr="00092BE4">
        <w:rPr>
          <w:lang w:val="en-US"/>
        </w:rPr>
        <w:t xml:space="preserve"> you've done and </w:t>
      </w:r>
      <w:r w:rsidR="00B72054" w:rsidRPr="00092BE4">
        <w:rPr>
          <w:b/>
          <w:lang w:val="en-US"/>
        </w:rPr>
        <w:t>how</w:t>
      </w:r>
      <w:r w:rsidR="00B72054" w:rsidRPr="00092BE4">
        <w:rPr>
          <w:lang w:val="en-US"/>
        </w:rPr>
        <w:t xml:space="preserve">, and especially </w:t>
      </w:r>
      <w:r w:rsidR="00B72054" w:rsidRPr="00092BE4">
        <w:rPr>
          <w:b/>
          <w:lang w:val="en-US"/>
        </w:rPr>
        <w:t>why</w:t>
      </w:r>
      <w:r w:rsidR="00B72054" w:rsidRPr="00092BE4">
        <w:rPr>
          <w:lang w:val="en-US"/>
        </w:rPr>
        <w:t xml:space="preserve">. </w:t>
      </w:r>
      <w:r w:rsidR="00B72054" w:rsidRPr="003E1BFB">
        <w:rPr>
          <w:lang w:val="en-US"/>
        </w:rPr>
        <w:t xml:space="preserve">You describe what systematic way you have </w:t>
      </w:r>
      <w:r w:rsidR="00AA5145" w:rsidRPr="003E1BFB">
        <w:rPr>
          <w:lang w:val="en-US"/>
        </w:rPr>
        <w:t xml:space="preserve">followed </w:t>
      </w:r>
      <w:r w:rsidR="00B72054" w:rsidRPr="003E1BFB">
        <w:rPr>
          <w:lang w:val="en-US"/>
        </w:rPr>
        <w:t>fr</w:t>
      </w:r>
      <w:r w:rsidR="00B72054" w:rsidRPr="009D092D">
        <w:rPr>
          <w:lang w:val="en-US"/>
        </w:rPr>
        <w:t xml:space="preserve">om the </w:t>
      </w:r>
      <w:r w:rsidR="00D36E4E" w:rsidRPr="009D092D">
        <w:rPr>
          <w:lang w:val="en-US"/>
        </w:rPr>
        <w:t>assignment</w:t>
      </w:r>
      <w:r w:rsidR="00B72054" w:rsidRPr="009D092D">
        <w:rPr>
          <w:lang w:val="en-US"/>
        </w:rPr>
        <w:t xml:space="preserve"> to the </w:t>
      </w:r>
      <w:proofErr w:type="gramStart"/>
      <w:r w:rsidR="00D36E4E" w:rsidRPr="009D092D">
        <w:rPr>
          <w:lang w:val="en-US"/>
        </w:rPr>
        <w:t xml:space="preserve">end </w:t>
      </w:r>
      <w:r w:rsidR="00B72054" w:rsidRPr="009D092D">
        <w:rPr>
          <w:lang w:val="en-US"/>
        </w:rPr>
        <w:t>product</w:t>
      </w:r>
      <w:proofErr w:type="gramEnd"/>
      <w:r w:rsidR="00D36E4E" w:rsidRPr="009D092D">
        <w:rPr>
          <w:lang w:val="en-US"/>
        </w:rPr>
        <w:t>(s)</w:t>
      </w:r>
      <w:r w:rsidR="00B72054" w:rsidRPr="009D092D">
        <w:rPr>
          <w:lang w:val="en-US"/>
        </w:rPr>
        <w:t>.</w:t>
      </w:r>
      <w:r w:rsidR="00E72D0D" w:rsidRPr="009D092D">
        <w:rPr>
          <w:lang w:val="en-US"/>
        </w:rPr>
        <w:t xml:space="preserve"> Usually this chapter is called Results, but you are free to choose your own title. </w:t>
      </w:r>
    </w:p>
    <w:p w:rsidR="00662F2A" w:rsidRDefault="00FD5296" w:rsidP="00D34B96">
      <w:pPr>
        <w:rPr>
          <w:lang w:val="en-GB"/>
        </w:rPr>
      </w:pPr>
      <w:r w:rsidRPr="007B35CA">
        <w:rPr>
          <w:lang w:val="en-US"/>
        </w:rPr>
        <w:t xml:space="preserve">You used a lot of research strategies </w:t>
      </w:r>
      <w:r w:rsidR="007E4067" w:rsidRPr="007B35CA">
        <w:rPr>
          <w:lang w:val="en-US"/>
        </w:rPr>
        <w:t xml:space="preserve">(e.g. Field, Library) </w:t>
      </w:r>
      <w:r w:rsidRPr="007B35CA">
        <w:rPr>
          <w:lang w:val="en-US"/>
        </w:rPr>
        <w:t xml:space="preserve">to get to </w:t>
      </w:r>
      <w:proofErr w:type="gramStart"/>
      <w:r w:rsidRPr="007B35CA">
        <w:rPr>
          <w:lang w:val="en-US"/>
        </w:rPr>
        <w:t xml:space="preserve">the </w:t>
      </w:r>
      <w:r w:rsidR="007E4067" w:rsidRPr="007B35CA">
        <w:rPr>
          <w:lang w:val="en-US"/>
        </w:rPr>
        <w:t xml:space="preserve">end </w:t>
      </w:r>
      <w:r w:rsidRPr="007B35CA">
        <w:rPr>
          <w:lang w:val="en-US"/>
        </w:rPr>
        <w:t>result</w:t>
      </w:r>
      <w:proofErr w:type="gramEnd"/>
      <w:r w:rsidRPr="007B35CA">
        <w:rPr>
          <w:lang w:val="en-US"/>
        </w:rPr>
        <w:t xml:space="preserve">. </w:t>
      </w:r>
      <w:r w:rsidR="00137378" w:rsidRPr="009D092D">
        <w:rPr>
          <w:lang w:val="en-US"/>
        </w:rPr>
        <w:t xml:space="preserve">Explain the techniques you used to execute your strategies. </w:t>
      </w:r>
      <w:r w:rsidR="007E4067" w:rsidRPr="009D092D">
        <w:rPr>
          <w:rStyle w:val="hps"/>
          <w:rFonts w:cs="Arial"/>
          <w:color w:val="222222"/>
          <w:lang w:val="en-US"/>
        </w:rPr>
        <w:t xml:space="preserve">For </w:t>
      </w:r>
      <w:proofErr w:type="gramStart"/>
      <w:r w:rsidR="007E4067" w:rsidRPr="009D092D">
        <w:rPr>
          <w:rStyle w:val="hps"/>
          <w:rFonts w:cs="Arial"/>
          <w:color w:val="222222"/>
          <w:lang w:val="en-US"/>
        </w:rPr>
        <w:t>example</w:t>
      </w:r>
      <w:proofErr w:type="gramEnd"/>
      <w:r w:rsidR="007E4067" w:rsidRPr="009D092D">
        <w:rPr>
          <w:rStyle w:val="hps"/>
          <w:rFonts w:cs="Arial"/>
          <w:color w:val="222222"/>
          <w:lang w:val="en-US"/>
        </w:rPr>
        <w:t xml:space="preserve"> </w:t>
      </w:r>
      <w:r w:rsidR="007E4067" w:rsidRPr="009D092D">
        <w:rPr>
          <w:lang w:val="en-US"/>
        </w:rPr>
        <w:t xml:space="preserve">describe surveys you conducted, </w:t>
      </w:r>
      <w:r w:rsidR="00437002" w:rsidRPr="009D092D">
        <w:rPr>
          <w:lang w:val="en-US"/>
        </w:rPr>
        <w:t>experiments you carried out</w:t>
      </w:r>
      <w:r w:rsidR="00700A56" w:rsidRPr="009D092D">
        <w:rPr>
          <w:lang w:val="en-US"/>
        </w:rPr>
        <w:t xml:space="preserve">, comparisons of possible techniques, tools and solutions, </w:t>
      </w:r>
      <w:r w:rsidR="007E4067" w:rsidRPr="009D092D">
        <w:rPr>
          <w:lang w:val="en-US"/>
        </w:rPr>
        <w:t>used literature</w:t>
      </w:r>
      <w:r w:rsidR="00700A56" w:rsidRPr="009D092D">
        <w:rPr>
          <w:lang w:val="en-US"/>
        </w:rPr>
        <w:t xml:space="preserve"> found on </w:t>
      </w:r>
      <w:r w:rsidR="00DF7041" w:rsidRPr="009D092D">
        <w:rPr>
          <w:lang w:val="en-US"/>
        </w:rPr>
        <w:t xml:space="preserve">the </w:t>
      </w:r>
      <w:r w:rsidR="00700A56" w:rsidRPr="009D092D">
        <w:rPr>
          <w:lang w:val="en-US"/>
        </w:rPr>
        <w:t>Internet or in books</w:t>
      </w:r>
      <w:r w:rsidR="007E4067" w:rsidRPr="009D092D">
        <w:rPr>
          <w:lang w:val="en-US"/>
        </w:rPr>
        <w:t>.</w:t>
      </w:r>
    </w:p>
    <w:p w:rsidR="0039575E" w:rsidRPr="0039575E" w:rsidRDefault="0063269B" w:rsidP="0039575E">
      <w:pPr>
        <w:rPr>
          <w:lang w:val="en-GB"/>
        </w:rPr>
      </w:pPr>
      <w:r>
        <w:rPr>
          <w:lang w:val="en-GB"/>
        </w:rPr>
        <w:t>The progress of this</w:t>
      </w:r>
      <w:r w:rsidR="0039575E" w:rsidRPr="0039575E">
        <w:rPr>
          <w:lang w:val="en-GB"/>
        </w:rPr>
        <w:t xml:space="preserve"> project </w:t>
      </w:r>
      <w:r>
        <w:rPr>
          <w:lang w:val="en-GB"/>
        </w:rPr>
        <w:t>was</w:t>
      </w:r>
      <w:r w:rsidR="0039575E" w:rsidRPr="0039575E">
        <w:rPr>
          <w:lang w:val="en-GB"/>
        </w:rPr>
        <w:t xml:space="preserve"> </w:t>
      </w:r>
      <w:proofErr w:type="spellStart"/>
      <w:r w:rsidR="0039575E" w:rsidRPr="0039575E">
        <w:rPr>
          <w:lang w:val="en-GB"/>
        </w:rPr>
        <w:t>splitted</w:t>
      </w:r>
      <w:proofErr w:type="spellEnd"/>
      <w:r w:rsidR="0039575E" w:rsidRPr="0039575E">
        <w:rPr>
          <w:lang w:val="en-GB"/>
        </w:rPr>
        <w:t xml:space="preserve"> into two parts: prototyping and final product developing.</w:t>
      </w:r>
    </w:p>
    <w:p w:rsidR="0039575E" w:rsidRPr="0039575E" w:rsidRDefault="0039575E" w:rsidP="003E1BFB">
      <w:pPr>
        <w:pStyle w:val="Heading2"/>
      </w:pPr>
      <w:bookmarkStart w:id="15" w:name="_Toc503900495"/>
      <w:proofErr w:type="spellStart"/>
      <w:r w:rsidRPr="0039575E">
        <w:t>Prepositive</w:t>
      </w:r>
      <w:proofErr w:type="spellEnd"/>
      <w:r w:rsidRPr="0039575E">
        <w:t xml:space="preserve"> Prototypes</w:t>
      </w:r>
      <w:bookmarkEnd w:id="15"/>
    </w:p>
    <w:p w:rsidR="0039575E" w:rsidRPr="0039575E" w:rsidRDefault="0039575E" w:rsidP="0039575E">
      <w:pPr>
        <w:rPr>
          <w:lang w:val="en-GB"/>
        </w:rPr>
      </w:pPr>
      <w:r w:rsidRPr="0039575E">
        <w:rPr>
          <w:lang w:val="en-GB"/>
        </w:rPr>
        <w:t>Before the final project was done, three prototypes were made for preparation as following:</w:t>
      </w:r>
    </w:p>
    <w:p w:rsidR="0039575E" w:rsidRPr="005B6529" w:rsidRDefault="0039575E" w:rsidP="005B6529">
      <w:pPr>
        <w:pStyle w:val="ListParagraph"/>
        <w:numPr>
          <w:ilvl w:val="0"/>
          <w:numId w:val="24"/>
        </w:numPr>
        <w:rPr>
          <w:lang w:val="en-GB"/>
        </w:rPr>
      </w:pPr>
      <w:proofErr w:type="spellStart"/>
      <w:r w:rsidRPr="005B6529">
        <w:rPr>
          <w:lang w:val="en-GB"/>
        </w:rPr>
        <w:t>turtlesim</w:t>
      </w:r>
      <w:proofErr w:type="spellEnd"/>
      <w:r w:rsidRPr="005B6529">
        <w:rPr>
          <w:lang w:val="en-GB"/>
        </w:rPr>
        <w:t xml:space="preserve"> on the web</w:t>
      </w:r>
    </w:p>
    <w:p w:rsidR="0039575E" w:rsidRPr="005B6529" w:rsidRDefault="0039575E" w:rsidP="005B6529">
      <w:pPr>
        <w:pStyle w:val="ListParagraph"/>
        <w:numPr>
          <w:ilvl w:val="0"/>
          <w:numId w:val="24"/>
        </w:numPr>
        <w:rPr>
          <w:lang w:val="en-GB"/>
        </w:rPr>
      </w:pPr>
      <w:r w:rsidRPr="005B6529">
        <w:rPr>
          <w:lang w:val="en-GB"/>
        </w:rPr>
        <w:t>URDF online viewer</w:t>
      </w:r>
    </w:p>
    <w:p w:rsidR="0039575E" w:rsidRPr="005B6529" w:rsidRDefault="0039575E" w:rsidP="005B6529">
      <w:pPr>
        <w:pStyle w:val="ListParagraph"/>
        <w:numPr>
          <w:ilvl w:val="0"/>
          <w:numId w:val="24"/>
        </w:numPr>
        <w:rPr>
          <w:lang w:val="en-GB"/>
        </w:rPr>
      </w:pPr>
      <w:proofErr w:type="spellStart"/>
      <w:r w:rsidRPr="005B6529">
        <w:rPr>
          <w:lang w:val="en-GB"/>
        </w:rPr>
        <w:t>MoveIt</w:t>
      </w:r>
      <w:proofErr w:type="spellEnd"/>
      <w:r w:rsidRPr="005B6529">
        <w:rPr>
          <w:lang w:val="en-GB"/>
        </w:rPr>
        <w:t>! web-based planner</w:t>
      </w:r>
    </w:p>
    <w:p w:rsidR="0039575E" w:rsidRPr="0039575E" w:rsidRDefault="0039575E" w:rsidP="0039575E">
      <w:pPr>
        <w:rPr>
          <w:lang w:val="en-GB"/>
        </w:rPr>
      </w:pPr>
      <w:r w:rsidRPr="0039575E">
        <w:rPr>
          <w:lang w:val="en-GB"/>
        </w:rPr>
        <w:t>These prototypes helped to master the necessary technologies that was to be used in the development of final product.</w:t>
      </w:r>
    </w:p>
    <w:p w:rsidR="0039575E" w:rsidRPr="0039575E" w:rsidRDefault="0039575E" w:rsidP="007B35CA">
      <w:pPr>
        <w:pStyle w:val="Heading3"/>
        <w:rPr>
          <w:lang w:val="en-GB"/>
        </w:rPr>
      </w:pPr>
      <w:r w:rsidRPr="0039575E">
        <w:rPr>
          <w:lang w:val="en-GB"/>
        </w:rPr>
        <w:t xml:space="preserve">Prototype 0: </w:t>
      </w:r>
      <w:proofErr w:type="spellStart"/>
      <w:r w:rsidRPr="0039575E">
        <w:rPr>
          <w:lang w:val="en-GB"/>
        </w:rPr>
        <w:t>turtlesim</w:t>
      </w:r>
      <w:proofErr w:type="spellEnd"/>
      <w:r w:rsidRPr="0039575E">
        <w:rPr>
          <w:lang w:val="en-GB"/>
        </w:rPr>
        <w:t xml:space="preserve"> on the Web</w:t>
      </w:r>
    </w:p>
    <w:p w:rsidR="0039575E" w:rsidRPr="0039575E" w:rsidRDefault="0039575E" w:rsidP="0039575E">
      <w:pPr>
        <w:rPr>
          <w:lang w:val="en-GB"/>
        </w:rPr>
      </w:pPr>
      <w:proofErr w:type="spellStart"/>
      <w:r w:rsidRPr="0039575E">
        <w:rPr>
          <w:lang w:val="en-GB"/>
        </w:rPr>
        <w:t>turtlesim</w:t>
      </w:r>
      <w:proofErr w:type="spellEnd"/>
      <w:r w:rsidRPr="0039575E">
        <w:rPr>
          <w:lang w:val="en-GB"/>
        </w:rPr>
        <w:t xml:space="preserve"> is an ROS application that is used in ROS official tutorials. This application helps beginners know the basic knowledge of ROS. This prototype is </w:t>
      </w:r>
      <w:proofErr w:type="gramStart"/>
      <w:r w:rsidRPr="0039575E">
        <w:rPr>
          <w:lang w:val="en-GB"/>
        </w:rPr>
        <w:t>aim</w:t>
      </w:r>
      <w:proofErr w:type="gramEnd"/>
      <w:r w:rsidRPr="0039575E">
        <w:rPr>
          <w:lang w:val="en-GB"/>
        </w:rPr>
        <w:t xml:space="preserve"> to get a brief overview of ROS and how to communicate between browser and ROS with connection of </w:t>
      </w:r>
      <w:proofErr w:type="spellStart"/>
      <w:r w:rsidRPr="0039575E">
        <w:rPr>
          <w:lang w:val="en-GB"/>
        </w:rPr>
        <w:t>rosbridge</w:t>
      </w:r>
      <w:proofErr w:type="spellEnd"/>
      <w:r w:rsidRPr="0039575E">
        <w:rPr>
          <w:lang w:val="en-GB"/>
        </w:rPr>
        <w:t xml:space="preserve"> and the driver </w:t>
      </w:r>
      <w:proofErr w:type="spellStart"/>
      <w:r w:rsidRPr="0039575E">
        <w:rPr>
          <w:lang w:val="en-GB"/>
        </w:rPr>
        <w:t>roslibjs</w:t>
      </w:r>
      <w:proofErr w:type="spellEnd"/>
      <w:r w:rsidRPr="0039575E">
        <w:rPr>
          <w:lang w:val="en-GB"/>
        </w:rPr>
        <w:t xml:space="preserve">. It simulates the interface of </w:t>
      </w:r>
      <w:proofErr w:type="spellStart"/>
      <w:r w:rsidRPr="0039575E">
        <w:rPr>
          <w:lang w:val="en-GB"/>
        </w:rPr>
        <w:t>turtlesim</w:t>
      </w:r>
      <w:proofErr w:type="spellEnd"/>
      <w:r w:rsidRPr="0039575E">
        <w:rPr>
          <w:lang w:val="en-GB"/>
        </w:rPr>
        <w:t xml:space="preserve"> and provides some functions by communicate to specific topics and services.</w:t>
      </w:r>
    </w:p>
    <w:p w:rsidR="0039575E" w:rsidRDefault="0039575E" w:rsidP="0063269B">
      <w:pPr>
        <w:rPr>
          <w:lang w:val="en-GB"/>
        </w:rPr>
      </w:pPr>
      <w:proofErr w:type="spellStart"/>
      <w:r w:rsidRPr="0039575E">
        <w:rPr>
          <w:lang w:val="en-GB"/>
        </w:rPr>
        <w:t>turtlesim</w:t>
      </w:r>
      <w:proofErr w:type="spellEnd"/>
      <w:r w:rsidRPr="0039575E">
        <w:rPr>
          <w:lang w:val="en-GB"/>
        </w:rPr>
        <w:t xml:space="preserve"> has a 500 by 500 background </w:t>
      </w:r>
      <w:proofErr w:type="spellStart"/>
      <w:r w:rsidRPr="0039575E">
        <w:rPr>
          <w:lang w:val="en-GB"/>
        </w:rPr>
        <w:t>color</w:t>
      </w:r>
      <w:proofErr w:type="spellEnd"/>
      <w:r w:rsidRPr="0039575E">
        <w:rPr>
          <w:lang w:val="en-GB"/>
        </w:rPr>
        <w:t xml:space="preserve">-changeable field and a turtle inside. The turtle has X, Y, Theta properties for its position in the field, and when it moves, it leaves its trace in the field. The brush width and </w:t>
      </w:r>
      <w:proofErr w:type="spellStart"/>
      <w:r w:rsidRPr="0039575E">
        <w:rPr>
          <w:lang w:val="en-GB"/>
        </w:rPr>
        <w:t>color</w:t>
      </w:r>
      <w:proofErr w:type="spellEnd"/>
      <w:r w:rsidRPr="0039575E">
        <w:rPr>
          <w:lang w:val="en-GB"/>
        </w:rPr>
        <w:t xml:space="preserve"> can also be changed. To move the turtle, linear and angular velocity values are to be sent for the movement of turtle, which will drive turtle to move for 1 second. </w:t>
      </w:r>
    </w:p>
    <w:p w:rsidR="007562E1" w:rsidRDefault="003C196D" w:rsidP="007562E1">
      <w:pPr>
        <w:rPr>
          <w:lang w:val="en-GB"/>
        </w:rPr>
      </w:pPr>
      <w:r>
        <w:rPr>
          <w:lang w:val="en-GB"/>
        </w:rPr>
        <w:t xml:space="preserve">This prototype </w:t>
      </w:r>
      <w:r w:rsidR="00A609A4">
        <w:rPr>
          <w:lang w:val="en-GB"/>
        </w:rPr>
        <w:t xml:space="preserve">reproduces the </w:t>
      </w:r>
      <w:r w:rsidR="00FE4B85">
        <w:rPr>
          <w:lang w:val="en-GB"/>
        </w:rPr>
        <w:t xml:space="preserve">field and the turtle in it, which </w:t>
      </w:r>
      <w:r w:rsidR="00FE4B85" w:rsidRPr="00FE4B85">
        <w:rPr>
          <w:lang w:val="en-GB"/>
        </w:rPr>
        <w:t>is built in such structure:</w:t>
      </w:r>
    </w:p>
    <w:p w:rsidR="007562E1" w:rsidRPr="007562E1" w:rsidRDefault="007562E1" w:rsidP="007562E1">
      <w:pPr>
        <w:pStyle w:val="ListParagraph"/>
        <w:numPr>
          <w:ilvl w:val="0"/>
          <w:numId w:val="29"/>
        </w:numPr>
        <w:rPr>
          <w:lang w:val="en-GB"/>
        </w:rPr>
      </w:pPr>
      <w:r w:rsidRPr="007562E1">
        <w:rPr>
          <w:rStyle w:val="CodesChar"/>
          <w:lang w:val="en-GB"/>
        </w:rPr>
        <w:lastRenderedPageBreak/>
        <w:t>div#canvas</w:t>
      </w:r>
      <w:r w:rsidR="00FE4B85">
        <w:rPr>
          <w:lang w:val="en-GB"/>
        </w:rPr>
        <w:t xml:space="preserve">: </w:t>
      </w:r>
      <w:r w:rsidR="00FE4B85" w:rsidRPr="007562E1">
        <w:rPr>
          <w:lang w:val="en-GB"/>
        </w:rPr>
        <w:t xml:space="preserve">main </w:t>
      </w:r>
      <w:r w:rsidR="00654CF5">
        <w:rPr>
          <w:lang w:val="en-GB"/>
        </w:rPr>
        <w:t>field</w:t>
      </w:r>
      <w:r w:rsidR="00FE4B85">
        <w:rPr>
          <w:lang w:val="en-GB"/>
        </w:rPr>
        <w:t xml:space="preserve"> with </w:t>
      </w:r>
      <w:r w:rsidR="00FE4B85" w:rsidRPr="007562E1">
        <w:rPr>
          <w:lang w:val="en-GB"/>
        </w:rPr>
        <w:t xml:space="preserve">background </w:t>
      </w:r>
      <w:proofErr w:type="spellStart"/>
      <w:r w:rsidR="00FE4B85" w:rsidRPr="007562E1">
        <w:rPr>
          <w:lang w:val="en-GB"/>
        </w:rPr>
        <w:t>color</w:t>
      </w:r>
      <w:proofErr w:type="spellEnd"/>
      <w:r w:rsidR="00FE4B85" w:rsidRPr="007562E1">
        <w:rPr>
          <w:lang w:val="en-GB"/>
        </w:rPr>
        <w:t xml:space="preserve"> set by </w:t>
      </w:r>
      <w:proofErr w:type="spellStart"/>
      <w:r w:rsidR="00FE4B85" w:rsidRPr="007562E1">
        <w:rPr>
          <w:lang w:val="en-GB"/>
        </w:rPr>
        <w:t>turtlesim</w:t>
      </w:r>
      <w:proofErr w:type="spellEnd"/>
    </w:p>
    <w:p w:rsidR="007562E1" w:rsidRPr="007562E1" w:rsidRDefault="007562E1" w:rsidP="00FE4B85">
      <w:pPr>
        <w:pStyle w:val="ListParagraph"/>
        <w:numPr>
          <w:ilvl w:val="1"/>
          <w:numId w:val="29"/>
        </w:numPr>
        <w:ind w:left="993"/>
        <w:rPr>
          <w:lang w:val="en-GB"/>
        </w:rPr>
      </w:pPr>
      <w:r w:rsidRPr="007562E1">
        <w:rPr>
          <w:rStyle w:val="CodesChar"/>
          <w:lang w:val="en-GB"/>
        </w:rPr>
        <w:t>canvas#drawing</w:t>
      </w:r>
      <w:r w:rsidR="00FE4B85">
        <w:rPr>
          <w:lang w:val="en-GB"/>
        </w:rPr>
        <w:t xml:space="preserve">: </w:t>
      </w:r>
      <w:r w:rsidR="00FE4B85" w:rsidRPr="007562E1">
        <w:rPr>
          <w:lang w:val="en-GB"/>
        </w:rPr>
        <w:t>records pen track</w:t>
      </w:r>
      <w:r w:rsidR="00FE4B85">
        <w:rPr>
          <w:lang w:val="en-GB"/>
        </w:rPr>
        <w:t xml:space="preserve"> of turtle</w:t>
      </w:r>
    </w:p>
    <w:p w:rsidR="007562E1" w:rsidRPr="007562E1" w:rsidRDefault="007562E1" w:rsidP="00FE4B85">
      <w:pPr>
        <w:pStyle w:val="ListParagraph"/>
        <w:numPr>
          <w:ilvl w:val="1"/>
          <w:numId w:val="29"/>
        </w:numPr>
        <w:ind w:left="993"/>
        <w:rPr>
          <w:lang w:val="en-GB"/>
        </w:rPr>
      </w:pPr>
      <w:r w:rsidRPr="007562E1">
        <w:rPr>
          <w:rStyle w:val="CodesChar"/>
          <w:lang w:val="en-GB"/>
        </w:rPr>
        <w:t>div#turtle</w:t>
      </w:r>
      <w:r w:rsidR="00654CF5">
        <w:rPr>
          <w:lang w:val="en-GB"/>
        </w:rPr>
        <w:t xml:space="preserve">: sets the position and </w:t>
      </w:r>
      <w:r w:rsidR="00654CF5" w:rsidRPr="007562E1">
        <w:rPr>
          <w:lang w:val="en-GB"/>
        </w:rPr>
        <w:t>rotation</w:t>
      </w:r>
      <w:r w:rsidR="00654CF5">
        <w:rPr>
          <w:lang w:val="en-GB"/>
        </w:rPr>
        <w:t>, contains the image of turtle</w:t>
      </w:r>
    </w:p>
    <w:p w:rsidR="003C196D" w:rsidRDefault="007562E1" w:rsidP="00FE4B85">
      <w:pPr>
        <w:pStyle w:val="ListParagraph"/>
        <w:numPr>
          <w:ilvl w:val="2"/>
          <w:numId w:val="29"/>
        </w:numPr>
        <w:ind w:left="1276"/>
        <w:rPr>
          <w:lang w:val="en-GB"/>
        </w:rPr>
      </w:pPr>
      <w:r w:rsidRPr="007562E1">
        <w:rPr>
          <w:rStyle w:val="CodesChar"/>
          <w:lang w:val="en-GB"/>
        </w:rPr>
        <w:t>img#turtleImage</w:t>
      </w:r>
      <w:r w:rsidR="00654CF5" w:rsidRPr="009D092D">
        <w:rPr>
          <w:lang w:val="en-US"/>
        </w:rPr>
        <w:t>: the turtle that can be seen in the webpage</w:t>
      </w:r>
    </w:p>
    <w:p w:rsidR="00654CF5" w:rsidRDefault="00684566" w:rsidP="00654CF5">
      <w:pPr>
        <w:rPr>
          <w:lang w:val="en-US"/>
        </w:rPr>
      </w:pPr>
      <w:r w:rsidRPr="00684566">
        <w:rPr>
          <w:lang w:val="en-GB"/>
        </w:rPr>
        <w:t xml:space="preserve">The background of the field is defined by getting the parameters </w:t>
      </w:r>
      <w:r w:rsidRPr="00684566">
        <w:rPr>
          <w:rStyle w:val="CodesChar"/>
          <w:lang w:val="en-GB"/>
        </w:rPr>
        <w:t>background_b</w:t>
      </w:r>
      <w:r w:rsidRPr="00684566">
        <w:rPr>
          <w:lang w:val="en-GB"/>
        </w:rPr>
        <w:t xml:space="preserve"> for blue channel, </w:t>
      </w:r>
      <w:r w:rsidRPr="00684566">
        <w:rPr>
          <w:rStyle w:val="CodesChar"/>
          <w:lang w:val="en-GB"/>
        </w:rPr>
        <w:t>background_g</w:t>
      </w:r>
      <w:r w:rsidRPr="00684566">
        <w:rPr>
          <w:lang w:val="en-GB"/>
        </w:rPr>
        <w:t xml:space="preserve"> for green channel and </w:t>
      </w:r>
      <w:r w:rsidRPr="00684566">
        <w:rPr>
          <w:rStyle w:val="CodesChar"/>
          <w:lang w:val="en-GB"/>
        </w:rPr>
        <w:t>background_r</w:t>
      </w:r>
      <w:r w:rsidRPr="00684566">
        <w:rPr>
          <w:lang w:val="en-GB"/>
        </w:rPr>
        <w:t xml:space="preserve"> for red channel. By subscribing</w:t>
      </w:r>
      <w:r>
        <w:rPr>
          <w:lang w:val="en-GB"/>
        </w:rPr>
        <w:t xml:space="preserve"> </w:t>
      </w:r>
      <w:r w:rsidR="007562E1" w:rsidRPr="00FE4B85">
        <w:rPr>
          <w:rStyle w:val="CodesChar"/>
          <w:lang w:val="en-GB"/>
        </w:rPr>
        <w:t>turtle1/pose</w:t>
      </w:r>
      <w:r w:rsidR="007562E1" w:rsidRPr="007562E1">
        <w:rPr>
          <w:lang w:val="en-GB"/>
        </w:rPr>
        <w:t xml:space="preserve"> topic the display refreshes to show the state of </w:t>
      </w:r>
      <w:proofErr w:type="spellStart"/>
      <w:r w:rsidR="007562E1" w:rsidRPr="007562E1">
        <w:rPr>
          <w:lang w:val="en-GB"/>
        </w:rPr>
        <w:t>turtlesim</w:t>
      </w:r>
      <w:proofErr w:type="spellEnd"/>
      <w:r w:rsidR="007562E1" w:rsidRPr="007562E1">
        <w:rPr>
          <w:lang w:val="en-GB"/>
        </w:rPr>
        <w:t xml:space="preserve"> in real-time.</w:t>
      </w:r>
      <w:r w:rsidR="00654CF5" w:rsidRPr="00654CF5">
        <w:rPr>
          <w:lang w:val="en-US"/>
        </w:rPr>
        <w:t xml:space="preserve"> </w:t>
      </w:r>
    </w:p>
    <w:p w:rsidR="00853B09" w:rsidRPr="00853B09" w:rsidRDefault="00853B09" w:rsidP="00853B09">
      <w:pPr>
        <w:rPr>
          <w:lang w:val="en-GB"/>
        </w:rPr>
      </w:pPr>
      <w:r w:rsidRPr="00853B09">
        <w:rPr>
          <w:lang w:val="en-GB"/>
        </w:rPr>
        <w:t xml:space="preserve">The control panel provides the functionalities of moving 1 step, moving constantly and stop, changing pen </w:t>
      </w:r>
      <w:proofErr w:type="spellStart"/>
      <w:r w:rsidRPr="00853B09">
        <w:rPr>
          <w:lang w:val="en-GB"/>
        </w:rPr>
        <w:t>color</w:t>
      </w:r>
      <w:proofErr w:type="spellEnd"/>
      <w:r w:rsidRPr="00853B09">
        <w:rPr>
          <w:lang w:val="en-GB"/>
        </w:rPr>
        <w:t xml:space="preserve"> including turning pen on or off and change background </w:t>
      </w:r>
      <w:proofErr w:type="spellStart"/>
      <w:r w:rsidRPr="00853B09">
        <w:rPr>
          <w:lang w:val="en-GB"/>
        </w:rPr>
        <w:t>color</w:t>
      </w:r>
      <w:proofErr w:type="spellEnd"/>
      <w:r w:rsidRPr="00853B09">
        <w:rPr>
          <w:lang w:val="en-GB"/>
        </w:rPr>
        <w:t xml:space="preserve">. These </w:t>
      </w:r>
      <w:proofErr w:type="spellStart"/>
      <w:r w:rsidRPr="00853B09">
        <w:rPr>
          <w:lang w:val="en-GB"/>
        </w:rPr>
        <w:t>functionailties</w:t>
      </w:r>
      <w:proofErr w:type="spellEnd"/>
      <w:r w:rsidRPr="00853B09">
        <w:rPr>
          <w:lang w:val="en-GB"/>
        </w:rPr>
        <w:t xml:space="preserve"> are achieved in different ways:</w:t>
      </w:r>
    </w:p>
    <w:p w:rsidR="00853B09" w:rsidRPr="00853B09" w:rsidRDefault="00853B09" w:rsidP="00853B09">
      <w:pPr>
        <w:pStyle w:val="ListParagraph"/>
        <w:numPr>
          <w:ilvl w:val="0"/>
          <w:numId w:val="29"/>
        </w:numPr>
        <w:rPr>
          <w:lang w:val="en-GB"/>
        </w:rPr>
      </w:pPr>
      <w:r w:rsidRPr="00853B09">
        <w:rPr>
          <w:b/>
          <w:lang w:val="en-GB"/>
        </w:rPr>
        <w:t>Move</w:t>
      </w:r>
      <w:r w:rsidRPr="00853B09">
        <w:rPr>
          <w:lang w:val="en-GB"/>
        </w:rPr>
        <w:t xml:space="preserve">: Publish linear and angular velocity to the topic </w:t>
      </w:r>
      <w:r w:rsidRPr="00853B09">
        <w:rPr>
          <w:rStyle w:val="CodesChar"/>
          <w:lang w:val="en-GB"/>
        </w:rPr>
        <w:t>/turtleX/cmd_vel</w:t>
      </w:r>
      <w:r w:rsidRPr="00853B09">
        <w:rPr>
          <w:lang w:val="en-GB"/>
        </w:rPr>
        <w:t>;</w:t>
      </w:r>
    </w:p>
    <w:p w:rsidR="00853B09" w:rsidRPr="00853B09" w:rsidRDefault="00853B09" w:rsidP="00853B09">
      <w:pPr>
        <w:pStyle w:val="ListParagraph"/>
        <w:numPr>
          <w:ilvl w:val="0"/>
          <w:numId w:val="29"/>
        </w:numPr>
        <w:rPr>
          <w:lang w:val="en-GB"/>
        </w:rPr>
      </w:pPr>
      <w:r w:rsidRPr="00853B09">
        <w:rPr>
          <w:b/>
          <w:lang w:val="en-GB"/>
        </w:rPr>
        <w:t xml:space="preserve">Change pen </w:t>
      </w:r>
      <w:proofErr w:type="spellStart"/>
      <w:r w:rsidRPr="00853B09">
        <w:rPr>
          <w:b/>
          <w:lang w:val="en-GB"/>
        </w:rPr>
        <w:t>color</w:t>
      </w:r>
      <w:proofErr w:type="spellEnd"/>
      <w:r w:rsidRPr="00853B09">
        <w:rPr>
          <w:lang w:val="en-GB"/>
        </w:rPr>
        <w:t xml:space="preserve">: Call the service </w:t>
      </w:r>
      <w:r w:rsidRPr="00853B09">
        <w:rPr>
          <w:rStyle w:val="CodesChar"/>
          <w:lang w:val="en-GB"/>
        </w:rPr>
        <w:t>turtleX/set_pen</w:t>
      </w:r>
      <w:r w:rsidRPr="00853B09">
        <w:rPr>
          <w:lang w:val="en-GB"/>
        </w:rPr>
        <w:t xml:space="preserve"> with pen </w:t>
      </w:r>
      <w:proofErr w:type="spellStart"/>
      <w:r w:rsidRPr="00853B09">
        <w:rPr>
          <w:lang w:val="en-GB"/>
        </w:rPr>
        <w:t>color</w:t>
      </w:r>
      <w:proofErr w:type="spellEnd"/>
      <w:r w:rsidRPr="00853B09">
        <w:rPr>
          <w:lang w:val="en-GB"/>
        </w:rPr>
        <w:t>, width and on or off;</w:t>
      </w:r>
    </w:p>
    <w:p w:rsidR="00853B09" w:rsidRPr="00853B09" w:rsidRDefault="00853B09" w:rsidP="00853B09">
      <w:pPr>
        <w:pStyle w:val="ListParagraph"/>
        <w:numPr>
          <w:ilvl w:val="0"/>
          <w:numId w:val="29"/>
        </w:numPr>
        <w:rPr>
          <w:lang w:val="en-GB"/>
        </w:rPr>
      </w:pPr>
      <w:r w:rsidRPr="00853B09">
        <w:rPr>
          <w:b/>
          <w:lang w:val="en-GB"/>
        </w:rPr>
        <w:t xml:space="preserve">Change background </w:t>
      </w:r>
      <w:proofErr w:type="spellStart"/>
      <w:r w:rsidRPr="00853B09">
        <w:rPr>
          <w:b/>
          <w:lang w:val="en-GB"/>
        </w:rPr>
        <w:t>color</w:t>
      </w:r>
      <w:proofErr w:type="spellEnd"/>
      <w:r w:rsidRPr="00853B09">
        <w:rPr>
          <w:lang w:val="en-GB"/>
        </w:rPr>
        <w:t>: Set parameters</w:t>
      </w:r>
      <w:r>
        <w:rPr>
          <w:lang w:val="en-GB"/>
        </w:rPr>
        <w:t xml:space="preserve"> </w:t>
      </w:r>
      <w:r w:rsidRPr="00853B09">
        <w:rPr>
          <w:rStyle w:val="CodesChar"/>
          <w:lang w:val="en-GB"/>
        </w:rPr>
        <w:t>background_b</w:t>
      </w:r>
      <w:r w:rsidRPr="00853B09">
        <w:rPr>
          <w:lang w:val="en-GB"/>
        </w:rPr>
        <w:t xml:space="preserve">, </w:t>
      </w:r>
      <w:r w:rsidRPr="00853B09">
        <w:rPr>
          <w:rStyle w:val="CodesChar"/>
          <w:lang w:val="en-GB"/>
        </w:rPr>
        <w:t>background_g</w:t>
      </w:r>
      <w:r w:rsidRPr="00853B09">
        <w:rPr>
          <w:lang w:val="en-GB"/>
        </w:rPr>
        <w:t xml:space="preserve"> and </w:t>
      </w:r>
      <w:r w:rsidRPr="00853B09">
        <w:rPr>
          <w:rStyle w:val="CodesChar"/>
          <w:lang w:val="en-GB"/>
        </w:rPr>
        <w:t>background_r</w:t>
      </w:r>
      <w:r w:rsidRPr="00853B09">
        <w:rPr>
          <w:lang w:val="en-GB"/>
        </w:rPr>
        <w:t xml:space="preserve">, then call service </w:t>
      </w:r>
      <w:r w:rsidRPr="00853B09">
        <w:rPr>
          <w:rStyle w:val="CodesChar"/>
          <w:lang w:val="en-GB"/>
        </w:rPr>
        <w:t>clear</w:t>
      </w:r>
      <w:r w:rsidRPr="00853B09">
        <w:rPr>
          <w:lang w:val="en-GB"/>
        </w:rPr>
        <w:t xml:space="preserve"> to make changes effective.</w:t>
      </w:r>
    </w:p>
    <w:p w:rsidR="00376453" w:rsidRDefault="00853B09" w:rsidP="00853B09">
      <w:pPr>
        <w:rPr>
          <w:lang w:val="en-GB"/>
        </w:rPr>
      </w:pPr>
      <w:proofErr w:type="spellStart"/>
      <w:r w:rsidRPr="00853B09">
        <w:rPr>
          <w:lang w:val="en-GB"/>
        </w:rPr>
        <w:t>roslibjs</w:t>
      </w:r>
      <w:proofErr w:type="spellEnd"/>
      <w:r w:rsidRPr="00853B09">
        <w:rPr>
          <w:lang w:val="en-GB"/>
        </w:rPr>
        <w:t xml:space="preserve"> is introduced to let the prototype communicate with ROS. It is used to connect the prototype to ROS, subscribe the topics of turtle’s position, publish the topic of move, call the service of clearing field or setting the pen properties, and get or set background </w:t>
      </w:r>
      <w:proofErr w:type="spellStart"/>
      <w:r w:rsidRPr="00853B09">
        <w:rPr>
          <w:lang w:val="en-GB"/>
        </w:rPr>
        <w:t>color</w:t>
      </w:r>
      <w:proofErr w:type="spellEnd"/>
      <w:r w:rsidRPr="00853B09">
        <w:rPr>
          <w:lang w:val="en-GB"/>
        </w:rPr>
        <w:t xml:space="preserve">. </w:t>
      </w:r>
      <w:r w:rsidR="00DC43BA">
        <w:rPr>
          <w:lang w:val="en-GB"/>
        </w:rPr>
        <w:t>The prototype also u</w:t>
      </w:r>
      <w:r w:rsidR="00376453">
        <w:rPr>
          <w:lang w:val="en-GB"/>
        </w:rPr>
        <w:t>se</w:t>
      </w:r>
      <w:r w:rsidR="00DC43BA">
        <w:rPr>
          <w:lang w:val="en-GB"/>
        </w:rPr>
        <w:t>s</w:t>
      </w:r>
      <w:r w:rsidR="00376453">
        <w:rPr>
          <w:lang w:val="en-GB"/>
        </w:rPr>
        <w:t xml:space="preserve"> </w:t>
      </w:r>
      <w:r w:rsidR="00376453" w:rsidRPr="00376453">
        <w:rPr>
          <w:rStyle w:val="CodesChar"/>
        </w:rPr>
        <w:t>setInterval()</w:t>
      </w:r>
      <w:r w:rsidR="00376453">
        <w:rPr>
          <w:lang w:val="en-GB"/>
        </w:rPr>
        <w:t xml:space="preserve"> to </w:t>
      </w:r>
      <w:r w:rsidR="00D4536B">
        <w:rPr>
          <w:lang w:val="en-GB"/>
        </w:rPr>
        <w:t>achieve letting the turtle move</w:t>
      </w:r>
      <w:r w:rsidR="00D4536B" w:rsidRPr="00D4536B">
        <w:rPr>
          <w:lang w:val="en-GB"/>
        </w:rPr>
        <w:t xml:space="preserve"> </w:t>
      </w:r>
      <w:r w:rsidR="00D4536B" w:rsidRPr="00654CF5">
        <w:rPr>
          <w:lang w:val="en-GB"/>
        </w:rPr>
        <w:t>constantly by publishing the same topic per every second</w:t>
      </w:r>
      <w:r w:rsidR="00683E55">
        <w:rPr>
          <w:lang w:val="en-GB"/>
        </w:rPr>
        <w:t xml:space="preserve"> and stop</w:t>
      </w:r>
      <w:r w:rsidR="00DC43BA">
        <w:rPr>
          <w:lang w:val="en-GB"/>
        </w:rPr>
        <w:t>s</w:t>
      </w:r>
      <w:r w:rsidR="00683E55">
        <w:rPr>
          <w:lang w:val="en-GB"/>
        </w:rPr>
        <w:t xml:space="preserve"> it by using </w:t>
      </w:r>
      <w:r w:rsidR="00683E55" w:rsidRPr="00683E55">
        <w:rPr>
          <w:rStyle w:val="CodesChar"/>
        </w:rPr>
        <w:t>clearInterval()</w:t>
      </w:r>
      <w:r w:rsidR="00683E55">
        <w:rPr>
          <w:lang w:val="en-GB"/>
        </w:rPr>
        <w:t xml:space="preserve"> when</w:t>
      </w:r>
      <w:r w:rsidR="00DC43BA">
        <w:rPr>
          <w:lang w:val="en-GB"/>
        </w:rPr>
        <w:t xml:space="preserve"> user</w:t>
      </w:r>
      <w:r w:rsidR="00683E55">
        <w:rPr>
          <w:lang w:val="en-GB"/>
        </w:rPr>
        <w:t xml:space="preserve"> </w:t>
      </w:r>
      <w:r w:rsidR="00DC43BA">
        <w:rPr>
          <w:lang w:val="en-GB"/>
        </w:rPr>
        <w:t xml:space="preserve">clicks </w:t>
      </w:r>
      <w:r w:rsidR="00683E55" w:rsidRPr="00654CF5">
        <w:rPr>
          <w:lang w:val="en-GB"/>
        </w:rPr>
        <w:t>“Stop” button</w:t>
      </w:r>
      <w:r w:rsidR="00683E55">
        <w:rPr>
          <w:lang w:val="en-GB"/>
        </w:rPr>
        <w:t>.</w:t>
      </w:r>
    </w:p>
    <w:p w:rsidR="00F835DF" w:rsidRPr="007562E1" w:rsidRDefault="008E4174" w:rsidP="00654CF5">
      <w:pPr>
        <w:rPr>
          <w:lang w:val="en-GB"/>
        </w:rPr>
      </w:pPr>
      <w:r>
        <w:rPr>
          <w:lang w:val="en-GB"/>
        </w:rPr>
        <w:t xml:space="preserve">This prototype was done in the first month of the project period. By working on it, </w:t>
      </w:r>
      <w:r w:rsidR="00A41F9E">
        <w:rPr>
          <w:lang w:val="en-GB"/>
        </w:rPr>
        <w:t xml:space="preserve">we had a general understanding of ROS and how to use </w:t>
      </w:r>
      <w:proofErr w:type="spellStart"/>
      <w:r w:rsidR="00A41F9E">
        <w:rPr>
          <w:lang w:val="en-GB"/>
        </w:rPr>
        <w:t>roslibjs</w:t>
      </w:r>
      <w:proofErr w:type="spellEnd"/>
      <w:r w:rsidR="00A41F9E">
        <w:rPr>
          <w:lang w:val="en-GB"/>
        </w:rPr>
        <w:t xml:space="preserve"> to communicate between ROS and the browser</w:t>
      </w:r>
      <w:r w:rsidR="009D092D" w:rsidRPr="009D092D">
        <w:rPr>
          <w:lang w:val="en-GB"/>
        </w:rPr>
        <w:t>, which is helpful for working on further things.</w:t>
      </w:r>
    </w:p>
    <w:p w:rsidR="0039575E" w:rsidRPr="0039575E" w:rsidRDefault="0039575E" w:rsidP="002F39C6">
      <w:pPr>
        <w:pStyle w:val="Heading3"/>
        <w:rPr>
          <w:lang w:val="en-GB"/>
        </w:rPr>
      </w:pPr>
      <w:r w:rsidRPr="0039575E">
        <w:rPr>
          <w:lang w:val="en-GB"/>
        </w:rPr>
        <w:t>Prototype 1: URDF Online Viewer</w:t>
      </w:r>
    </w:p>
    <w:p w:rsidR="007103DA" w:rsidRPr="007103DA" w:rsidRDefault="007103DA" w:rsidP="007103DA">
      <w:pPr>
        <w:rPr>
          <w:lang w:val="en-GB"/>
        </w:rPr>
      </w:pPr>
      <w:r w:rsidRPr="007103DA">
        <w:rPr>
          <w:lang w:val="en-GB"/>
        </w:rPr>
        <w:t xml:space="preserve">This prototype is an application of usage of ros3djs. ros3djs provides a 3D visual of robot in collaboration with THREE.js. In this prototype it was used for showing the 3D-model </w:t>
      </w:r>
      <w:proofErr w:type="gramStart"/>
      <w:r w:rsidRPr="007103DA">
        <w:rPr>
          <w:lang w:val="en-GB"/>
        </w:rPr>
        <w:t>in order to</w:t>
      </w:r>
      <w:proofErr w:type="gramEnd"/>
      <w:r w:rsidRPr="007103DA">
        <w:rPr>
          <w:lang w:val="en-GB"/>
        </w:rPr>
        <w:t xml:space="preserve"> present the status of connected robot in real-time in the browser.</w:t>
      </w:r>
    </w:p>
    <w:p w:rsidR="007103DA" w:rsidRPr="007103DA" w:rsidRDefault="007103DA" w:rsidP="007103DA">
      <w:pPr>
        <w:rPr>
          <w:lang w:val="en-GB"/>
        </w:rPr>
      </w:pPr>
      <w:r w:rsidRPr="007103DA">
        <w:rPr>
          <w:lang w:val="en-GB"/>
        </w:rPr>
        <w:t xml:space="preserve">First, the connection of ROS is established by </w:t>
      </w:r>
      <w:proofErr w:type="spellStart"/>
      <w:r w:rsidRPr="007103DA">
        <w:rPr>
          <w:lang w:val="en-GB"/>
        </w:rPr>
        <w:t>roslibjs</w:t>
      </w:r>
      <w:proofErr w:type="spellEnd"/>
      <w:r w:rsidRPr="007103DA">
        <w:rPr>
          <w:lang w:val="en-GB"/>
        </w:rPr>
        <w:t xml:space="preserve">. Meanwhile, the prototype creates a ROS3d viewer with ros3djs. The id of element, width and height is set when creating it, which will let ros3djs create a main viewer with specific size at the designated element of the webpage. A grid is added into the viewer to make it looks better. Then, a TF client is created for the ROS client with its default preferences. Lastly, the URDF client is created. The ROS client, TF client, path of models and the main viewer is defined in this procedure. </w:t>
      </w:r>
      <w:proofErr w:type="spellStart"/>
      <w:r w:rsidRPr="007103DA">
        <w:rPr>
          <w:lang w:val="en-GB"/>
        </w:rPr>
        <w:t>Collada</w:t>
      </w:r>
      <w:proofErr w:type="spellEnd"/>
      <w:r w:rsidRPr="007103DA">
        <w:rPr>
          <w:lang w:val="en-GB"/>
        </w:rPr>
        <w:t xml:space="preserve"> Loader in three.js is used for loading the model of UR5.</w:t>
      </w:r>
    </w:p>
    <w:p w:rsidR="007103DA" w:rsidRPr="007103DA" w:rsidRDefault="007103DA" w:rsidP="007103DA">
      <w:pPr>
        <w:rPr>
          <w:lang w:val="en-GB"/>
        </w:rPr>
      </w:pPr>
      <w:r w:rsidRPr="007103DA">
        <w:rPr>
          <w:lang w:val="en-GB"/>
        </w:rPr>
        <w:t xml:space="preserve">Then main viewer is a </w:t>
      </w:r>
      <w:proofErr w:type="spellStart"/>
      <w:r w:rsidRPr="007103DA">
        <w:rPr>
          <w:lang w:val="en-GB"/>
        </w:rPr>
        <w:t>seperate</w:t>
      </w:r>
      <w:proofErr w:type="spellEnd"/>
      <w:r w:rsidRPr="007103DA">
        <w:rPr>
          <w:lang w:val="en-GB"/>
        </w:rPr>
        <w:t xml:space="preserve"> web page and is contained with </w:t>
      </w:r>
      <w:proofErr w:type="spellStart"/>
      <w:r w:rsidRPr="007103DA">
        <w:rPr>
          <w:lang w:val="en-GB"/>
        </w:rPr>
        <w:t>iframe</w:t>
      </w:r>
      <w:proofErr w:type="spellEnd"/>
      <w:r w:rsidRPr="007103DA">
        <w:rPr>
          <w:lang w:val="en-GB"/>
        </w:rPr>
        <w:t xml:space="preserve"> in the main page. When the connection is opened successfully, the prototype will send a http GET request to the main viewer. The main viewer decodes the request with URL of ROS and robot model before loading itself.</w:t>
      </w:r>
    </w:p>
    <w:p w:rsidR="007103DA" w:rsidRPr="007103DA" w:rsidRDefault="007103DA" w:rsidP="007103DA">
      <w:pPr>
        <w:rPr>
          <w:lang w:val="en-GB"/>
        </w:rPr>
      </w:pPr>
      <w:r w:rsidRPr="007103DA">
        <w:rPr>
          <w:lang w:val="en-GB"/>
        </w:rPr>
        <w:t xml:space="preserve">Besides, the prototype also provides the value of joints by subscribing </w:t>
      </w:r>
      <w:r w:rsidRPr="00F51536">
        <w:rPr>
          <w:rStyle w:val="CodesChar"/>
        </w:rPr>
        <w:t>`/joint_states</w:t>
      </w:r>
      <w:r w:rsidRPr="007103DA">
        <w:rPr>
          <w:lang w:val="en-GB"/>
        </w:rPr>
        <w:t xml:space="preserve">` topic which contains the name and the value of all joints of the robot. In the message of the topic, the names and values are separately set in two arrays. These arrays are copied into the data in </w:t>
      </w:r>
      <w:proofErr w:type="spellStart"/>
      <w:r w:rsidRPr="007103DA">
        <w:rPr>
          <w:lang w:val="en-GB"/>
        </w:rPr>
        <w:t>Vue</w:t>
      </w:r>
      <w:proofErr w:type="spellEnd"/>
      <w:r w:rsidRPr="007103DA">
        <w:rPr>
          <w:lang w:val="en-GB"/>
        </w:rPr>
        <w:t xml:space="preserve"> pattern. With Vue.js these values can be shown in the page easily:</w:t>
      </w:r>
    </w:p>
    <w:p w:rsidR="00B63AF6" w:rsidRPr="00F51536" w:rsidRDefault="00B63AF6" w:rsidP="00F51536">
      <w:pPr>
        <w:pStyle w:val="Codes"/>
        <w:numPr>
          <w:ilvl w:val="0"/>
          <w:numId w:val="41"/>
        </w:numPr>
        <w:ind w:left="426"/>
        <w:rPr>
          <w:color w:val="24292E"/>
        </w:rPr>
      </w:pPr>
      <w:r w:rsidRPr="00F51536">
        <w:rPr>
          <w:color w:val="24292E"/>
        </w:rPr>
        <w:t>&lt;</w:t>
      </w:r>
      <w:r w:rsidRPr="00F51536">
        <w:rPr>
          <w:color w:val="22863A"/>
        </w:rPr>
        <w:t>div</w:t>
      </w:r>
      <w:r w:rsidRPr="00F51536">
        <w:rPr>
          <w:color w:val="24292E"/>
        </w:rPr>
        <w:t xml:space="preserve"> </w:t>
      </w:r>
      <w:r w:rsidRPr="00F51536">
        <w:rPr>
          <w:color w:val="6F42C1"/>
        </w:rPr>
        <w:t>class</w:t>
      </w:r>
      <w:r w:rsidRPr="00F51536">
        <w:rPr>
          <w:color w:val="24292E"/>
        </w:rPr>
        <w:t>=</w:t>
      </w:r>
      <w:r w:rsidRPr="00F51536">
        <w:t>"form-group"</w:t>
      </w:r>
      <w:r w:rsidRPr="00F51536">
        <w:rPr>
          <w:color w:val="24292E"/>
        </w:rPr>
        <w:t>&gt;</w:t>
      </w:r>
    </w:p>
    <w:p w:rsidR="00B63AF6" w:rsidRPr="00B63AF6" w:rsidRDefault="00B63AF6" w:rsidP="00F51536">
      <w:pPr>
        <w:pStyle w:val="Codes"/>
        <w:ind w:left="426"/>
      </w:pPr>
      <w:r w:rsidRPr="00B63AF6">
        <w:t xml:space="preserve">  &lt;</w:t>
      </w:r>
      <w:r w:rsidRPr="00B63AF6">
        <w:rPr>
          <w:color w:val="22863A"/>
        </w:rPr>
        <w:t>label</w:t>
      </w:r>
      <w:r w:rsidRPr="00B63AF6">
        <w:t>&gt;Joints' State&lt;/</w:t>
      </w:r>
      <w:r w:rsidRPr="00B63AF6">
        <w:rPr>
          <w:color w:val="22863A"/>
        </w:rPr>
        <w:t>label</w:t>
      </w:r>
      <w:r w:rsidRPr="00B63AF6">
        <w:t>&gt;</w:t>
      </w:r>
    </w:p>
    <w:p w:rsidR="00B63AF6" w:rsidRPr="00B63AF6" w:rsidRDefault="00B63AF6" w:rsidP="00F51536">
      <w:pPr>
        <w:pStyle w:val="Codes"/>
        <w:ind w:left="426"/>
      </w:pPr>
      <w:r w:rsidRPr="00B63AF6">
        <w:t xml:space="preserve">  &lt;</w:t>
      </w:r>
      <w:r w:rsidRPr="00B63AF6">
        <w:rPr>
          <w:color w:val="22863A"/>
        </w:rPr>
        <w:t>p</w:t>
      </w:r>
      <w:r w:rsidRPr="00B63AF6">
        <w:t xml:space="preserve"> </w:t>
      </w:r>
      <w:r w:rsidRPr="00B63AF6">
        <w:rPr>
          <w:color w:val="6F42C1"/>
        </w:rPr>
        <w:t>v-for</w:t>
      </w:r>
      <w:r w:rsidRPr="00B63AF6">
        <w:t>=</w:t>
      </w:r>
      <w:r w:rsidRPr="00B63AF6">
        <w:rPr>
          <w:color w:val="032F62"/>
        </w:rPr>
        <w:t>"(name, index) in nameJoints"</w:t>
      </w:r>
      <w:r w:rsidRPr="00B63AF6">
        <w:t>&gt;{{name}}: {{valueJoints[index]}}&lt;/</w:t>
      </w:r>
      <w:r w:rsidRPr="00B63AF6">
        <w:rPr>
          <w:color w:val="22863A"/>
        </w:rPr>
        <w:t>p</w:t>
      </w:r>
      <w:r w:rsidRPr="00B63AF6">
        <w:t>&gt;</w:t>
      </w:r>
    </w:p>
    <w:p w:rsidR="007103DA" w:rsidRPr="00B63AF6" w:rsidRDefault="00B63AF6" w:rsidP="00F51536">
      <w:pPr>
        <w:pStyle w:val="Codes"/>
        <w:ind w:left="426"/>
      </w:pPr>
      <w:r w:rsidRPr="00B63AF6">
        <w:t>&lt;/</w:t>
      </w:r>
      <w:r w:rsidRPr="00B63AF6">
        <w:rPr>
          <w:color w:val="22863A"/>
        </w:rPr>
        <w:t>div</w:t>
      </w:r>
      <w:r w:rsidRPr="00B63AF6">
        <w:t>&gt;</w:t>
      </w:r>
    </w:p>
    <w:p w:rsidR="007103DA" w:rsidRDefault="007103DA" w:rsidP="007103DA">
      <w:pPr>
        <w:rPr>
          <w:lang w:val="en-GB"/>
        </w:rPr>
      </w:pPr>
      <w:r w:rsidRPr="007103DA">
        <w:rPr>
          <w:lang w:val="en-GB"/>
        </w:rPr>
        <w:lastRenderedPageBreak/>
        <w:t>In the code above, `</w:t>
      </w:r>
      <w:r w:rsidRPr="00F51536">
        <w:rPr>
          <w:rStyle w:val="CodesChar"/>
        </w:rPr>
        <w:t>v-for</w:t>
      </w:r>
      <w:r w:rsidRPr="007103DA">
        <w:rPr>
          <w:lang w:val="en-GB"/>
        </w:rPr>
        <w:t>` is used for a for-loop of the `</w:t>
      </w:r>
      <w:r w:rsidRPr="00F51536">
        <w:rPr>
          <w:rStyle w:val="CodesChar"/>
        </w:rPr>
        <w:t>p</w:t>
      </w:r>
      <w:r w:rsidRPr="007103DA">
        <w:rPr>
          <w:lang w:val="en-GB"/>
        </w:rPr>
        <w:t>` element in the webpage with each value and index used in array `</w:t>
      </w:r>
      <w:r w:rsidRPr="00F51536">
        <w:rPr>
          <w:rStyle w:val="CodesChar"/>
        </w:rPr>
        <w:t>nameJoints</w:t>
      </w:r>
      <w:r w:rsidRPr="007103DA">
        <w:rPr>
          <w:lang w:val="en-GB"/>
        </w:rPr>
        <w:t>`. The index of `</w:t>
      </w:r>
      <w:r w:rsidRPr="00F51536">
        <w:rPr>
          <w:rStyle w:val="CodesChar"/>
        </w:rPr>
        <w:t>nameJoints</w:t>
      </w:r>
      <w:r w:rsidRPr="007103DA">
        <w:rPr>
          <w:lang w:val="en-GB"/>
        </w:rPr>
        <w:t xml:space="preserve">` is used for </w:t>
      </w:r>
      <w:proofErr w:type="gramStart"/>
      <w:r w:rsidRPr="007103DA">
        <w:rPr>
          <w:lang w:val="en-GB"/>
        </w:rPr>
        <w:t>get</w:t>
      </w:r>
      <w:proofErr w:type="gramEnd"/>
      <w:r w:rsidRPr="007103DA">
        <w:rPr>
          <w:lang w:val="en-GB"/>
        </w:rPr>
        <w:t xml:space="preserve"> the corresponding value of joint in array `</w:t>
      </w:r>
      <w:r w:rsidRPr="00F51536">
        <w:rPr>
          <w:rStyle w:val="CodesChar"/>
        </w:rPr>
        <w:t>valueJoints</w:t>
      </w:r>
      <w:r w:rsidRPr="007103DA">
        <w:rPr>
          <w:lang w:val="en-GB"/>
        </w:rPr>
        <w:t>`.</w:t>
      </w:r>
    </w:p>
    <w:p w:rsidR="0039575E" w:rsidRPr="0039575E" w:rsidRDefault="002F39C6" w:rsidP="007103DA">
      <w:pPr>
        <w:pStyle w:val="Heading3"/>
        <w:rPr>
          <w:lang w:val="en-GB"/>
        </w:rPr>
      </w:pPr>
      <w:r>
        <w:rPr>
          <w:lang w:val="en-GB"/>
        </w:rPr>
        <w:t>P</w:t>
      </w:r>
      <w:r w:rsidR="0039575E" w:rsidRPr="0039575E">
        <w:rPr>
          <w:lang w:val="en-GB"/>
        </w:rPr>
        <w:t xml:space="preserve">rototype 2: </w:t>
      </w:r>
      <w:proofErr w:type="spellStart"/>
      <w:r w:rsidR="0039575E" w:rsidRPr="0039575E">
        <w:rPr>
          <w:lang w:val="en-GB"/>
        </w:rPr>
        <w:t>MoveIt</w:t>
      </w:r>
      <w:proofErr w:type="spellEnd"/>
      <w:r w:rsidR="0039575E" w:rsidRPr="0039575E">
        <w:rPr>
          <w:lang w:val="en-GB"/>
        </w:rPr>
        <w:t>! Web-Based Planner</w:t>
      </w:r>
    </w:p>
    <w:p w:rsidR="00371DB8" w:rsidRPr="00371DB8" w:rsidRDefault="00371DB8" w:rsidP="00371DB8">
      <w:pPr>
        <w:rPr>
          <w:lang w:val="en-US"/>
        </w:rPr>
      </w:pPr>
      <w:r w:rsidRPr="00371DB8">
        <w:rPr>
          <w:lang w:val="en-US"/>
        </w:rPr>
        <w:t>The purpose of this prototype is to achieve controlling the robot within the browser.</w:t>
      </w:r>
    </w:p>
    <w:p w:rsidR="00371DB8" w:rsidRPr="00371DB8" w:rsidRDefault="00371DB8" w:rsidP="00371DB8">
      <w:pPr>
        <w:rPr>
          <w:lang w:val="en-US"/>
        </w:rPr>
      </w:pPr>
      <w:proofErr w:type="spellStart"/>
      <w:r w:rsidRPr="00371DB8">
        <w:rPr>
          <w:lang w:val="en-US"/>
        </w:rPr>
        <w:t>MoveIt</w:t>
      </w:r>
      <w:proofErr w:type="spellEnd"/>
      <w:r w:rsidRPr="00371DB8">
        <w:rPr>
          <w:lang w:val="en-US"/>
        </w:rPr>
        <w:t xml:space="preserve">! is a very popular motion planning tool in ROS, which is also used in this project. This prototype lets the browser contact </w:t>
      </w:r>
      <w:proofErr w:type="spellStart"/>
      <w:r w:rsidRPr="00371DB8">
        <w:rPr>
          <w:lang w:val="en-US"/>
        </w:rPr>
        <w:t>MoveIt</w:t>
      </w:r>
      <w:proofErr w:type="spellEnd"/>
      <w:r w:rsidRPr="00371DB8">
        <w:rPr>
          <w:lang w:val="en-US"/>
        </w:rPr>
        <w:t>! to make movement to the robot.</w:t>
      </w:r>
    </w:p>
    <w:p w:rsidR="00371DB8" w:rsidRPr="00371DB8" w:rsidRDefault="00371DB8" w:rsidP="00371DB8">
      <w:r w:rsidRPr="00371DB8">
        <w:rPr>
          <w:lang w:val="en-US"/>
        </w:rPr>
        <w:t xml:space="preserve">A similar </w:t>
      </w:r>
      <w:proofErr w:type="spellStart"/>
      <w:r w:rsidRPr="00371DB8">
        <w:rPr>
          <w:lang w:val="en-US"/>
        </w:rPr>
        <w:t>webapp</w:t>
      </w:r>
      <w:proofErr w:type="spellEnd"/>
      <w:r w:rsidRPr="00371DB8">
        <w:rPr>
          <w:lang w:val="en-US"/>
        </w:rPr>
        <w:t xml:space="preserve"> that already exists is found for this project. This </w:t>
      </w:r>
      <w:proofErr w:type="spellStart"/>
      <w:r w:rsidRPr="00371DB8">
        <w:rPr>
          <w:lang w:val="en-US"/>
        </w:rPr>
        <w:t>webapp</w:t>
      </w:r>
      <w:proofErr w:type="spellEnd"/>
      <w:r w:rsidRPr="00371DB8">
        <w:rPr>
          <w:lang w:val="en-US"/>
        </w:rPr>
        <w:t xml:space="preserve"> is called </w:t>
      </w:r>
      <w:proofErr w:type="spellStart"/>
      <w:r w:rsidRPr="00371DB8">
        <w:rPr>
          <w:lang w:val="en-US"/>
        </w:rPr>
        <w:t>rwt_moveit</w:t>
      </w:r>
      <w:proofErr w:type="spellEnd"/>
      <w:r w:rsidRPr="00371DB8">
        <w:rPr>
          <w:lang w:val="en-US"/>
        </w:rPr>
        <w:t xml:space="preserve">, which is part of </w:t>
      </w:r>
      <w:proofErr w:type="spellStart"/>
      <w:r w:rsidRPr="00371DB8">
        <w:rPr>
          <w:lang w:val="en-US"/>
        </w:rPr>
        <w:t>visualization_rwt</w:t>
      </w:r>
      <w:proofErr w:type="spellEnd"/>
      <w:r w:rsidRPr="00371DB8">
        <w:rPr>
          <w:lang w:val="en-US"/>
        </w:rPr>
        <w:t xml:space="preserve"> created by Tokyo Opensource Robotics </w:t>
      </w:r>
      <w:proofErr w:type="spellStart"/>
      <w:r w:rsidRPr="00371DB8">
        <w:rPr>
          <w:lang w:val="en-US"/>
        </w:rPr>
        <w:t>Kyokai</w:t>
      </w:r>
      <w:proofErr w:type="spellEnd"/>
      <w:r w:rsidRPr="00371DB8">
        <w:rPr>
          <w:lang w:val="en-US"/>
        </w:rPr>
        <w:t xml:space="preserve"> </w:t>
      </w:r>
      <w:proofErr w:type="spellStart"/>
      <w:r w:rsidRPr="00371DB8">
        <w:rPr>
          <w:lang w:val="en-US"/>
        </w:rPr>
        <w:t>Assosiation</w:t>
      </w:r>
      <w:proofErr w:type="spellEnd"/>
      <w:r w:rsidRPr="00371DB8">
        <w:rPr>
          <w:lang w:val="en-US"/>
        </w:rPr>
        <w:t xml:space="preserve">, and based on Denso VS060 industrial robot. This application has a webpage and some nodes written in Python. The nodes </w:t>
      </w:r>
      <w:proofErr w:type="gramStart"/>
      <w:r w:rsidRPr="00371DB8">
        <w:rPr>
          <w:lang w:val="en-US"/>
        </w:rPr>
        <w:t>provides</w:t>
      </w:r>
      <w:proofErr w:type="gramEnd"/>
      <w:r w:rsidRPr="00371DB8">
        <w:rPr>
          <w:lang w:val="en-US"/>
        </w:rPr>
        <w:t xml:space="preserve"> the topic subscription for </w:t>
      </w:r>
      <w:proofErr w:type="spellStart"/>
      <w:r w:rsidRPr="00371DB8">
        <w:rPr>
          <w:lang w:val="en-US"/>
        </w:rPr>
        <w:t>MoveIt</w:t>
      </w:r>
      <w:proofErr w:type="spellEnd"/>
      <w:r w:rsidRPr="00371DB8">
        <w:rPr>
          <w:lang w:val="en-US"/>
        </w:rPr>
        <w:t xml:space="preserve">! motion planning. </w:t>
      </w:r>
      <w:r w:rsidRPr="00371DB8">
        <w:t xml:space="preserve">The webpage has full </w:t>
      </w:r>
      <w:proofErr w:type="spellStart"/>
      <w:r w:rsidRPr="00371DB8">
        <w:t>functionality</w:t>
      </w:r>
      <w:proofErr w:type="spellEnd"/>
      <w:r w:rsidRPr="00371DB8">
        <w:t xml:space="preserve"> of </w:t>
      </w:r>
      <w:proofErr w:type="spellStart"/>
      <w:r w:rsidRPr="00371DB8">
        <w:t>MoveIt</w:t>
      </w:r>
      <w:proofErr w:type="spellEnd"/>
      <w:r w:rsidRPr="00371DB8">
        <w:t xml:space="preserve">! </w:t>
      </w:r>
      <w:proofErr w:type="spellStart"/>
      <w:r w:rsidRPr="00371DB8">
        <w:t>with</w:t>
      </w:r>
      <w:proofErr w:type="spellEnd"/>
      <w:r w:rsidRPr="00371DB8">
        <w:t>:</w:t>
      </w:r>
    </w:p>
    <w:p w:rsidR="00371DB8" w:rsidRPr="00371DB8" w:rsidRDefault="00371DB8" w:rsidP="00371DB8">
      <w:pPr>
        <w:pStyle w:val="ListParagraph"/>
        <w:numPr>
          <w:ilvl w:val="0"/>
          <w:numId w:val="44"/>
        </w:numPr>
        <w:rPr>
          <w:lang w:val="en-US"/>
        </w:rPr>
      </w:pPr>
      <w:r w:rsidRPr="00371DB8">
        <w:rPr>
          <w:lang w:val="en-US"/>
        </w:rPr>
        <w:t>Manipulate start state or goal state</w:t>
      </w:r>
    </w:p>
    <w:p w:rsidR="00371DB8" w:rsidRPr="00371DB8" w:rsidRDefault="00371DB8" w:rsidP="00371DB8">
      <w:pPr>
        <w:pStyle w:val="ListParagraph"/>
        <w:numPr>
          <w:ilvl w:val="0"/>
          <w:numId w:val="44"/>
        </w:numPr>
        <w:rPr>
          <w:lang w:val="en-US"/>
        </w:rPr>
      </w:pPr>
      <w:r w:rsidRPr="00371DB8">
        <w:rPr>
          <w:lang w:val="en-US"/>
        </w:rPr>
        <w:t>Move the robot with interactive marker</w:t>
      </w:r>
    </w:p>
    <w:p w:rsidR="00371DB8" w:rsidRPr="00371DB8" w:rsidRDefault="00371DB8" w:rsidP="00371DB8">
      <w:pPr>
        <w:pStyle w:val="ListParagraph"/>
        <w:numPr>
          <w:ilvl w:val="0"/>
          <w:numId w:val="44"/>
        </w:numPr>
      </w:pPr>
      <w:r w:rsidRPr="00371DB8">
        <w:t xml:space="preserve">Plan </w:t>
      </w:r>
      <w:proofErr w:type="spellStart"/>
      <w:r w:rsidRPr="00371DB8">
        <w:t>and</w:t>
      </w:r>
      <w:proofErr w:type="spellEnd"/>
      <w:r w:rsidRPr="00371DB8">
        <w:t xml:space="preserve"> </w:t>
      </w:r>
      <w:proofErr w:type="spellStart"/>
      <w:r w:rsidRPr="00371DB8">
        <w:t>execute</w:t>
      </w:r>
      <w:proofErr w:type="spellEnd"/>
      <w:r w:rsidRPr="00371DB8">
        <w:t xml:space="preserve"> </w:t>
      </w:r>
      <w:proofErr w:type="spellStart"/>
      <w:r w:rsidRPr="00371DB8">
        <w:t>the</w:t>
      </w:r>
      <w:proofErr w:type="spellEnd"/>
      <w:r w:rsidRPr="00371DB8">
        <w:t xml:space="preserve"> motion</w:t>
      </w:r>
    </w:p>
    <w:p w:rsidR="00371DB8" w:rsidRDefault="00371DB8" w:rsidP="00371DB8">
      <w:pPr>
        <w:pStyle w:val="ListParagraph"/>
        <w:numPr>
          <w:ilvl w:val="0"/>
          <w:numId w:val="44"/>
        </w:numPr>
        <w:rPr>
          <w:lang w:val="en-US"/>
        </w:rPr>
      </w:pPr>
      <w:r w:rsidRPr="00371DB8">
        <w:rPr>
          <w:lang w:val="en-US"/>
        </w:rPr>
        <w:t>Change the move group and single joint's value</w:t>
      </w:r>
    </w:p>
    <w:p w:rsidR="00A55086" w:rsidRDefault="00CC3D2E" w:rsidP="00A55086">
      <w:pPr>
        <w:keepNext/>
        <w:jc w:val="center"/>
      </w:pPr>
      <w:r>
        <w:rPr>
          <w:noProof/>
        </w:rPr>
        <w:drawing>
          <wp:inline distT="0" distB="0" distL="0" distR="0">
            <wp:extent cx="2781300" cy="2243455"/>
            <wp:effectExtent l="0" t="0" r="0" b="4445"/>
            <wp:docPr id="6" name="Picture 6" descr="http://wiki.ros.org/rwt_moveit?action=AttachFile&amp;do=get&amp;target=ros3djs_nex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ros.org/rwt_moveit?action=AttachFile&amp;do=get&amp;target=ros3djs_nexta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4557" cy="2246082"/>
                    </a:xfrm>
                    <a:prstGeom prst="rect">
                      <a:avLst/>
                    </a:prstGeom>
                    <a:noFill/>
                    <a:ln>
                      <a:noFill/>
                    </a:ln>
                  </pic:spPr>
                </pic:pic>
              </a:graphicData>
            </a:graphic>
          </wp:inline>
        </w:drawing>
      </w:r>
    </w:p>
    <w:p w:rsidR="00CC3D2E" w:rsidRPr="00CC3D2E" w:rsidRDefault="00A55086" w:rsidP="00A55086">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Pr>
          <w:noProof/>
        </w:rPr>
        <w:t>7</w:t>
      </w:r>
      <w:r>
        <w:fldChar w:fldCharType="end"/>
      </w:r>
      <w:r>
        <w:t xml:space="preserve">: The interface of </w:t>
      </w:r>
      <w:proofErr w:type="spellStart"/>
      <w:r>
        <w:t>rwt_moveit</w:t>
      </w:r>
      <w:proofErr w:type="spellEnd"/>
      <w:r>
        <w:t xml:space="preserve"> </w:t>
      </w:r>
      <w:proofErr w:type="spellStart"/>
      <w:r>
        <w:t>webapp</w:t>
      </w:r>
      <w:proofErr w:type="spellEnd"/>
    </w:p>
    <w:p w:rsidR="00371DB8" w:rsidRPr="00371DB8" w:rsidRDefault="00371DB8" w:rsidP="00371DB8">
      <w:pPr>
        <w:rPr>
          <w:lang w:val="en-US"/>
        </w:rPr>
      </w:pPr>
      <w:r w:rsidRPr="00371DB8">
        <w:rPr>
          <w:lang w:val="en-US"/>
        </w:rPr>
        <w:t xml:space="preserve">However, this </w:t>
      </w:r>
      <w:proofErr w:type="spellStart"/>
      <w:r w:rsidRPr="00371DB8">
        <w:rPr>
          <w:lang w:val="en-US"/>
        </w:rPr>
        <w:t>webapp</w:t>
      </w:r>
      <w:proofErr w:type="spellEnd"/>
      <w:r w:rsidRPr="00371DB8">
        <w:rPr>
          <w:lang w:val="en-US"/>
        </w:rPr>
        <w:t xml:space="preserve"> could not be used at first. We contacted the authors for the solution of the problem, finally found the way to solve it with the help of them and colleagues in the </w:t>
      </w:r>
      <w:proofErr w:type="spellStart"/>
      <w:r w:rsidRPr="00371DB8">
        <w:rPr>
          <w:lang w:val="en-US"/>
        </w:rPr>
        <w:t>labortary</w:t>
      </w:r>
      <w:proofErr w:type="spellEnd"/>
      <w:r w:rsidRPr="00371DB8">
        <w:rPr>
          <w:lang w:val="en-US"/>
        </w:rPr>
        <w:t xml:space="preserve"> and made the application compatible with UR5.</w:t>
      </w:r>
    </w:p>
    <w:p w:rsidR="00371DB8" w:rsidRPr="00371DB8" w:rsidRDefault="00371DB8" w:rsidP="00371DB8">
      <w:pPr>
        <w:rPr>
          <w:lang w:val="en-US"/>
        </w:rPr>
      </w:pPr>
      <w:r w:rsidRPr="00371DB8">
        <w:rPr>
          <w:lang w:val="en-US"/>
        </w:rPr>
        <w:t>This prototype reduced the time and workload of researching on the problem, and made more time for developing the final product.</w:t>
      </w:r>
    </w:p>
    <w:p w:rsidR="0039575E" w:rsidRDefault="0039575E" w:rsidP="003E1BFB">
      <w:pPr>
        <w:pStyle w:val="Heading2"/>
      </w:pPr>
      <w:bookmarkStart w:id="16" w:name="_Toc503900496"/>
      <w:r w:rsidRPr="0039575E">
        <w:t xml:space="preserve">Development of </w:t>
      </w:r>
      <w:proofErr w:type="spellStart"/>
      <w:r w:rsidRPr="0039575E">
        <w:t>Final</w:t>
      </w:r>
      <w:proofErr w:type="spellEnd"/>
      <w:r w:rsidRPr="0039575E">
        <w:t xml:space="preserve"> Product</w:t>
      </w:r>
      <w:bookmarkEnd w:id="16"/>
    </w:p>
    <w:p w:rsidR="00BF225F" w:rsidRPr="0039575E" w:rsidRDefault="00BF225F" w:rsidP="00BF225F">
      <w:pPr>
        <w:rPr>
          <w:lang w:val="en-GB"/>
        </w:rPr>
      </w:pPr>
      <w:r w:rsidRPr="00BF225F">
        <w:rPr>
          <w:lang w:val="en-GB"/>
        </w:rPr>
        <w:t>The final product was expanded from the prototype 2 with a lot of changes applied on it. The major changes were rebuilding user interfaces, login page, simple programming based on waypoints and response of robot's abnormal stop.</w:t>
      </w:r>
    </w:p>
    <w:p w:rsidR="0039575E" w:rsidRDefault="0039575E" w:rsidP="002F39C6">
      <w:pPr>
        <w:pStyle w:val="Heading3"/>
        <w:rPr>
          <w:lang w:val="en-GB"/>
        </w:rPr>
      </w:pPr>
      <w:r w:rsidRPr="0039575E">
        <w:rPr>
          <w:lang w:val="en-GB"/>
        </w:rPr>
        <w:t>Rebuild User Interface</w:t>
      </w:r>
    </w:p>
    <w:p w:rsidR="00BF225F" w:rsidRPr="00BF225F" w:rsidRDefault="00BF225F" w:rsidP="00BF225F">
      <w:pPr>
        <w:rPr>
          <w:lang w:val="en-GB"/>
        </w:rPr>
      </w:pPr>
      <w:r w:rsidRPr="00BF225F">
        <w:rPr>
          <w:lang w:val="en-GB"/>
        </w:rPr>
        <w:t xml:space="preserve">The application is designed for running on any device such as PC, laptop, tablet, phone, etc. </w:t>
      </w:r>
      <w:proofErr w:type="gramStart"/>
      <w:r w:rsidRPr="00BF225F">
        <w:rPr>
          <w:lang w:val="en-GB"/>
        </w:rPr>
        <w:t>So</w:t>
      </w:r>
      <w:proofErr w:type="gramEnd"/>
      <w:r w:rsidRPr="00BF225F">
        <w:rPr>
          <w:lang w:val="en-GB"/>
        </w:rPr>
        <w:t xml:space="preserve"> the user interface should be fit within all devices. However, the UI for prototype 2 couldn't meet this requirement. </w:t>
      </w:r>
      <w:proofErr w:type="gramStart"/>
      <w:r w:rsidRPr="00BF225F">
        <w:rPr>
          <w:lang w:val="en-GB"/>
        </w:rPr>
        <w:t>So</w:t>
      </w:r>
      <w:proofErr w:type="gramEnd"/>
      <w:r w:rsidRPr="00BF225F">
        <w:rPr>
          <w:lang w:val="en-GB"/>
        </w:rPr>
        <w:t xml:space="preserve"> we rebuilt the UI with Bootstrap.</w:t>
      </w:r>
    </w:p>
    <w:p w:rsidR="00BF225F" w:rsidRPr="00BF225F" w:rsidRDefault="00BF225F" w:rsidP="00BF225F">
      <w:pPr>
        <w:rPr>
          <w:lang w:val="en-GB"/>
        </w:rPr>
      </w:pPr>
      <w:r w:rsidRPr="00BF225F">
        <w:rPr>
          <w:lang w:val="en-GB"/>
        </w:rPr>
        <w:lastRenderedPageBreak/>
        <w:t xml:space="preserve">Bootstrap provides a responsive gridding system for webpages to make the website fit with any device. </w:t>
      </w:r>
    </w:p>
    <w:p w:rsidR="00DC30F4" w:rsidRPr="00F51536" w:rsidRDefault="00BF225F" w:rsidP="00F51536">
      <w:pPr>
        <w:pStyle w:val="Codes"/>
        <w:numPr>
          <w:ilvl w:val="0"/>
          <w:numId w:val="36"/>
        </w:numPr>
        <w:ind w:left="426" w:hanging="426"/>
        <w:rPr>
          <w:color w:val="24292E"/>
        </w:rPr>
      </w:pPr>
      <w:r w:rsidRPr="00284EE4">
        <w:t>&lt;</w:t>
      </w:r>
      <w:r w:rsidR="00DC30F4" w:rsidRPr="00F51536">
        <w:rPr>
          <w:color w:val="22863A"/>
        </w:rPr>
        <w:t>div</w:t>
      </w:r>
      <w:r w:rsidR="00DC30F4" w:rsidRPr="00F51536">
        <w:rPr>
          <w:color w:val="24292E"/>
        </w:rPr>
        <w:t xml:space="preserve"> </w:t>
      </w:r>
      <w:r w:rsidR="00DC30F4" w:rsidRPr="00284EE4">
        <w:t>class</w:t>
      </w:r>
      <w:r w:rsidR="00DC30F4" w:rsidRPr="00F51536">
        <w:rPr>
          <w:color w:val="24292E"/>
        </w:rPr>
        <w:t>=</w:t>
      </w:r>
      <w:r w:rsidR="00DC30F4" w:rsidRPr="00F51536">
        <w:rPr>
          <w:color w:val="032F62"/>
        </w:rPr>
        <w:t>"row"</w:t>
      </w:r>
      <w:r w:rsidR="00DC30F4" w:rsidRPr="00F51536">
        <w:rPr>
          <w:color w:val="24292E"/>
        </w:rPr>
        <w:t>&gt;</w:t>
      </w:r>
    </w:p>
    <w:p w:rsidR="00DC30F4" w:rsidRPr="00284EE4" w:rsidRDefault="00DC30F4" w:rsidP="00F51536">
      <w:pPr>
        <w:pStyle w:val="Codes"/>
        <w:ind w:left="426" w:hanging="426"/>
        <w:rPr>
          <w:color w:val="24292E"/>
        </w:rPr>
      </w:pPr>
      <w:r w:rsidRPr="00284EE4">
        <w:rPr>
          <w:color w:val="24292E"/>
        </w:rPr>
        <w:t xml:space="preserve">  &lt;</w:t>
      </w:r>
      <w:r w:rsidRPr="00284EE4">
        <w:rPr>
          <w:color w:val="22863A"/>
        </w:rPr>
        <w:t>div</w:t>
      </w:r>
      <w:r w:rsidRPr="00284EE4">
        <w:rPr>
          <w:color w:val="24292E"/>
        </w:rPr>
        <w:t xml:space="preserve"> </w:t>
      </w:r>
      <w:r w:rsidRPr="00284EE4">
        <w:t>class</w:t>
      </w:r>
      <w:r w:rsidRPr="00371DB8">
        <w:t>=</w:t>
      </w:r>
      <w:r w:rsidRPr="00371DB8">
        <w:rPr>
          <w:color w:val="032F62"/>
        </w:rPr>
        <w:t>"col-xs-12 col-sm-6 col-md-9"</w:t>
      </w:r>
      <w:r w:rsidRPr="00284EE4">
        <w:rPr>
          <w:color w:val="24292E"/>
        </w:rPr>
        <w:t xml:space="preserve"> </w:t>
      </w:r>
      <w:r w:rsidRPr="00284EE4">
        <w:t>id</w:t>
      </w:r>
      <w:r w:rsidRPr="00371DB8">
        <w:t>=</w:t>
      </w:r>
      <w:r w:rsidRPr="00371DB8">
        <w:rPr>
          <w:color w:val="032F62"/>
        </w:rPr>
        <w:t>"urdf-container"</w:t>
      </w:r>
      <w:r w:rsidRPr="00517B42">
        <w:t>&gt;</w:t>
      </w:r>
    </w:p>
    <w:p w:rsidR="00DC30F4" w:rsidRPr="00284EE4" w:rsidRDefault="00DC30F4" w:rsidP="00F51536">
      <w:pPr>
        <w:pStyle w:val="Codes"/>
        <w:ind w:left="426" w:hanging="426"/>
      </w:pPr>
      <w:r w:rsidRPr="00284EE4">
        <w:t xml:space="preserve">    ..</w:t>
      </w:r>
    </w:p>
    <w:p w:rsidR="00DC30F4" w:rsidRPr="00284EE4" w:rsidRDefault="00DC30F4" w:rsidP="00F51536">
      <w:pPr>
        <w:pStyle w:val="Codes"/>
        <w:ind w:left="426" w:hanging="426"/>
      </w:pPr>
      <w:r w:rsidRPr="00284EE4">
        <w:t xml:space="preserve">  &lt;/</w:t>
      </w:r>
      <w:r w:rsidRPr="00284EE4">
        <w:rPr>
          <w:color w:val="22863A"/>
        </w:rPr>
        <w:t>div</w:t>
      </w:r>
      <w:r w:rsidRPr="00284EE4">
        <w:t>&gt;</w:t>
      </w:r>
    </w:p>
    <w:p w:rsidR="00DC30F4" w:rsidRPr="00284EE4" w:rsidRDefault="00DC30F4" w:rsidP="00F51536">
      <w:pPr>
        <w:pStyle w:val="Codes"/>
        <w:ind w:left="426" w:hanging="426"/>
        <w:rPr>
          <w:color w:val="24292E"/>
        </w:rPr>
      </w:pPr>
      <w:r w:rsidRPr="00284EE4">
        <w:rPr>
          <w:color w:val="24292E"/>
        </w:rPr>
        <w:t xml:space="preserve">  &lt;</w:t>
      </w:r>
      <w:r w:rsidRPr="00284EE4">
        <w:rPr>
          <w:color w:val="22863A"/>
        </w:rPr>
        <w:t>div</w:t>
      </w:r>
      <w:r w:rsidRPr="00284EE4">
        <w:rPr>
          <w:color w:val="24292E"/>
        </w:rPr>
        <w:t xml:space="preserve"> </w:t>
      </w:r>
      <w:r w:rsidRPr="00284EE4">
        <w:t>class</w:t>
      </w:r>
      <w:r w:rsidRPr="00371DB8">
        <w:t>=</w:t>
      </w:r>
      <w:r w:rsidRPr="00371DB8">
        <w:rPr>
          <w:color w:val="032F62"/>
        </w:rPr>
        <w:t>"col-xs-12 col-sm-6 col-md-3"</w:t>
      </w:r>
      <w:r w:rsidRPr="00284EE4">
        <w:rPr>
          <w:color w:val="24292E"/>
        </w:rPr>
        <w:t>&gt;</w:t>
      </w:r>
    </w:p>
    <w:p w:rsidR="00DC30F4" w:rsidRPr="00284EE4" w:rsidRDefault="00DC30F4" w:rsidP="00F51536">
      <w:pPr>
        <w:pStyle w:val="Codes"/>
        <w:ind w:left="426" w:hanging="426"/>
      </w:pPr>
      <w:r w:rsidRPr="00284EE4">
        <w:t xml:space="preserve">    ..</w:t>
      </w:r>
    </w:p>
    <w:p w:rsidR="00DC30F4" w:rsidRPr="00284EE4" w:rsidRDefault="00DC30F4" w:rsidP="00F51536">
      <w:pPr>
        <w:pStyle w:val="Codes"/>
        <w:ind w:left="426" w:hanging="426"/>
      </w:pPr>
      <w:r w:rsidRPr="00284EE4">
        <w:t xml:space="preserve">  &lt;/</w:t>
      </w:r>
      <w:r w:rsidRPr="00284EE4">
        <w:rPr>
          <w:color w:val="22863A"/>
        </w:rPr>
        <w:t>div</w:t>
      </w:r>
      <w:r w:rsidRPr="00284EE4">
        <w:t>&gt;</w:t>
      </w:r>
    </w:p>
    <w:p w:rsidR="00BF225F" w:rsidRPr="00284EE4" w:rsidRDefault="00DC30F4" w:rsidP="00F51536">
      <w:pPr>
        <w:pStyle w:val="Codes"/>
        <w:ind w:left="426" w:hanging="426"/>
      </w:pPr>
      <w:r w:rsidRPr="00284EE4">
        <w:t>&lt;/</w:t>
      </w:r>
      <w:r w:rsidRPr="00284EE4">
        <w:rPr>
          <w:color w:val="22863A"/>
        </w:rPr>
        <w:t>div</w:t>
      </w:r>
      <w:r w:rsidRPr="00284EE4">
        <w:t>&gt;</w:t>
      </w:r>
    </w:p>
    <w:p w:rsidR="00BF225F" w:rsidRPr="00BF225F" w:rsidRDefault="00BF225F" w:rsidP="00BF225F">
      <w:pPr>
        <w:rPr>
          <w:lang w:val="en-GB"/>
        </w:rPr>
      </w:pPr>
      <w:r w:rsidRPr="00BF225F">
        <w:rPr>
          <w:lang w:val="en-GB"/>
        </w:rPr>
        <w:t xml:space="preserve">The code above means: </w:t>
      </w:r>
    </w:p>
    <w:p w:rsidR="00BF225F" w:rsidRPr="00BF225F" w:rsidRDefault="00BF225F" w:rsidP="00BF225F">
      <w:pPr>
        <w:pStyle w:val="ListParagraph"/>
        <w:numPr>
          <w:ilvl w:val="0"/>
          <w:numId w:val="29"/>
        </w:numPr>
        <w:rPr>
          <w:lang w:val="en-GB"/>
        </w:rPr>
      </w:pPr>
      <w:r w:rsidRPr="00BF225F">
        <w:rPr>
          <w:lang w:val="en-GB"/>
        </w:rPr>
        <w:t xml:space="preserve">When the width of window is less than 575 </w:t>
      </w:r>
      <w:proofErr w:type="spellStart"/>
      <w:r w:rsidRPr="00BF225F">
        <w:rPr>
          <w:lang w:val="en-GB"/>
        </w:rPr>
        <w:t>px</w:t>
      </w:r>
      <w:proofErr w:type="spellEnd"/>
      <w:r w:rsidRPr="00BF225F">
        <w:rPr>
          <w:lang w:val="en-GB"/>
        </w:rPr>
        <w:t>, the main viewer fills the window in width, setting the controls below the main viewer. On the other hand, the height of main viewer is set to 50% of window height (this is done with JavaScript).</w:t>
      </w:r>
    </w:p>
    <w:p w:rsidR="00BF225F" w:rsidRPr="00BF225F" w:rsidRDefault="00BF225F" w:rsidP="00BF225F">
      <w:pPr>
        <w:pStyle w:val="ListParagraph"/>
        <w:numPr>
          <w:ilvl w:val="0"/>
          <w:numId w:val="29"/>
        </w:numPr>
        <w:rPr>
          <w:lang w:val="en-GB"/>
        </w:rPr>
      </w:pPr>
      <w:r w:rsidRPr="00BF225F">
        <w:rPr>
          <w:lang w:val="en-GB"/>
        </w:rPr>
        <w:t xml:space="preserve">When </w:t>
      </w:r>
      <w:proofErr w:type="spellStart"/>
      <w:r w:rsidRPr="00BF225F">
        <w:rPr>
          <w:lang w:val="en-GB"/>
        </w:rPr>
        <w:t>When</w:t>
      </w:r>
      <w:proofErr w:type="spellEnd"/>
      <w:r w:rsidRPr="00BF225F">
        <w:rPr>
          <w:lang w:val="en-GB"/>
        </w:rPr>
        <w:t xml:space="preserve"> the width of window is more than 576 </w:t>
      </w:r>
      <w:proofErr w:type="spellStart"/>
      <w:r w:rsidRPr="00BF225F">
        <w:rPr>
          <w:lang w:val="en-GB"/>
        </w:rPr>
        <w:t>px</w:t>
      </w:r>
      <w:proofErr w:type="spellEnd"/>
      <w:r w:rsidRPr="00BF225F">
        <w:rPr>
          <w:lang w:val="en-GB"/>
        </w:rPr>
        <w:t xml:space="preserve"> but less than 767 </w:t>
      </w:r>
      <w:proofErr w:type="spellStart"/>
      <w:r w:rsidRPr="00BF225F">
        <w:rPr>
          <w:lang w:val="en-GB"/>
        </w:rPr>
        <w:t>px</w:t>
      </w:r>
      <w:proofErr w:type="spellEnd"/>
      <w:r w:rsidRPr="00BF225F">
        <w:rPr>
          <w:lang w:val="en-GB"/>
        </w:rPr>
        <w:t>, the main viewer at left takes up 50% of window width, remaining half width for controls at right side. This ensures the right side is wide enough to fit the controls inside when using a device with small screen.</w:t>
      </w:r>
    </w:p>
    <w:p w:rsidR="00BF225F" w:rsidRPr="00BF225F" w:rsidRDefault="00BF225F" w:rsidP="00A94A63">
      <w:pPr>
        <w:pStyle w:val="ListParagraph"/>
        <w:numPr>
          <w:ilvl w:val="0"/>
          <w:numId w:val="29"/>
        </w:numPr>
        <w:rPr>
          <w:lang w:val="en-GB"/>
        </w:rPr>
      </w:pPr>
      <w:r w:rsidRPr="00BF225F">
        <w:rPr>
          <w:lang w:val="en-GB"/>
        </w:rPr>
        <w:t xml:space="preserve">When the width of window is more than 768 </w:t>
      </w:r>
      <w:proofErr w:type="spellStart"/>
      <w:r w:rsidRPr="00BF225F">
        <w:rPr>
          <w:lang w:val="en-GB"/>
        </w:rPr>
        <w:t>px</w:t>
      </w:r>
      <w:proofErr w:type="spellEnd"/>
      <w:r w:rsidRPr="00BF225F">
        <w:rPr>
          <w:lang w:val="en-GB"/>
        </w:rPr>
        <w:t>, the main viewer at left takes up 75% of window width</w:t>
      </w:r>
      <w:r w:rsidR="002D6CFF">
        <w:rPr>
          <w:lang w:val="en-GB"/>
        </w:rPr>
        <w:t xml:space="preserve"> to maximize the main viewer</w:t>
      </w:r>
      <w:r w:rsidRPr="00BF225F">
        <w:rPr>
          <w:lang w:val="en-GB"/>
        </w:rPr>
        <w:t>.</w:t>
      </w:r>
    </w:p>
    <w:p w:rsidR="00BF225F" w:rsidRPr="00BF225F" w:rsidRDefault="00BF225F" w:rsidP="00BF225F">
      <w:pPr>
        <w:rPr>
          <w:lang w:val="en-GB"/>
        </w:rPr>
      </w:pPr>
      <w:r w:rsidRPr="00BF225F">
        <w:rPr>
          <w:lang w:val="en-GB"/>
        </w:rPr>
        <w:t>Bootstrap also contains different useful controls and a layout system for webpages. These functions made the web page better-looking but less workload.</w:t>
      </w:r>
    </w:p>
    <w:p w:rsidR="00BF225F" w:rsidRPr="00BF225F" w:rsidRDefault="00BF225F" w:rsidP="00BF225F">
      <w:pPr>
        <w:rPr>
          <w:lang w:val="en-GB"/>
        </w:rPr>
      </w:pPr>
      <w:r w:rsidRPr="00BF225F">
        <w:rPr>
          <w:lang w:val="en-GB"/>
        </w:rPr>
        <w:t xml:space="preserve">To make a better viewer, we also changed the main viewer to light theme by setting the </w:t>
      </w:r>
      <w:proofErr w:type="spellStart"/>
      <w:r w:rsidRPr="00BF225F">
        <w:rPr>
          <w:lang w:val="en-GB"/>
        </w:rPr>
        <w:t>color</w:t>
      </w:r>
      <w:proofErr w:type="spellEnd"/>
      <w:r w:rsidRPr="00BF225F">
        <w:rPr>
          <w:lang w:val="en-GB"/>
        </w:rPr>
        <w:t xml:space="preserve"> of background and the grid:</w:t>
      </w:r>
    </w:p>
    <w:p w:rsidR="004A2D6E" w:rsidRPr="0006700D" w:rsidRDefault="0006700D" w:rsidP="00F51536">
      <w:pPr>
        <w:pStyle w:val="Codes"/>
        <w:numPr>
          <w:ilvl w:val="0"/>
          <w:numId w:val="37"/>
        </w:numPr>
        <w:ind w:left="426"/>
      </w:pPr>
      <w:r w:rsidRPr="00F51536">
        <w:rPr>
          <w:color w:val="D73A49"/>
          <w:szCs w:val="20"/>
        </w:rPr>
        <w:t>var</w:t>
      </w:r>
      <w:r w:rsidR="00BF225F" w:rsidRPr="0006700D">
        <w:t xml:space="preserve"> </w:t>
      </w:r>
      <w:r w:rsidR="004A2D6E" w:rsidRPr="0006700D">
        <w:t xml:space="preserve">viewer </w:t>
      </w:r>
      <w:r w:rsidR="004A2D6E" w:rsidRPr="00F51536">
        <w:rPr>
          <w:color w:val="D73A49"/>
        </w:rPr>
        <w:t>=</w:t>
      </w:r>
      <w:r w:rsidR="004A2D6E" w:rsidRPr="0006700D">
        <w:t xml:space="preserve"> </w:t>
      </w:r>
      <w:r w:rsidR="004A2D6E" w:rsidRPr="00F51536">
        <w:rPr>
          <w:color w:val="D73A49"/>
        </w:rPr>
        <w:t>new</w:t>
      </w:r>
      <w:r w:rsidR="004A2D6E" w:rsidRPr="0006700D">
        <w:t xml:space="preserve"> </w:t>
      </w:r>
      <w:r w:rsidR="004A2D6E" w:rsidRPr="00F51536">
        <w:rPr>
          <w:color w:val="6F42C1"/>
        </w:rPr>
        <w:t>ROS3D.Viewer</w:t>
      </w:r>
      <w:r w:rsidR="004A2D6E" w:rsidRPr="0006700D">
        <w:t>({</w:t>
      </w:r>
    </w:p>
    <w:p w:rsidR="004A2D6E" w:rsidRPr="0006700D" w:rsidRDefault="004A2D6E" w:rsidP="00F51536">
      <w:pPr>
        <w:pStyle w:val="Codes"/>
        <w:ind w:left="426"/>
      </w:pPr>
      <w:r w:rsidRPr="0006700D">
        <w:t xml:space="preserve">    divID </w:t>
      </w:r>
      <w:r w:rsidRPr="0006700D">
        <w:rPr>
          <w:color w:val="D73A49"/>
        </w:rPr>
        <w:t>:</w:t>
      </w:r>
      <w:r w:rsidRPr="0006700D">
        <w:t xml:space="preserve"> </w:t>
      </w:r>
      <w:r w:rsidRPr="0006700D">
        <w:rPr>
          <w:color w:val="032F62"/>
        </w:rPr>
        <w:t>'urdf'</w:t>
      </w:r>
      <w:r w:rsidRPr="0006700D">
        <w:t>,</w:t>
      </w:r>
    </w:p>
    <w:p w:rsidR="004A2D6E" w:rsidRPr="0006700D" w:rsidRDefault="004A2D6E" w:rsidP="00F51536">
      <w:pPr>
        <w:pStyle w:val="Codes"/>
        <w:ind w:left="426"/>
      </w:pPr>
      <w:r w:rsidRPr="0006700D">
        <w:t xml:space="preserve">    width </w:t>
      </w:r>
      <w:r w:rsidRPr="0006700D">
        <w:rPr>
          <w:color w:val="D73A49"/>
        </w:rPr>
        <w:t>:</w:t>
      </w:r>
      <w:r w:rsidRPr="0006700D">
        <w:t xml:space="preserve"> width,</w:t>
      </w:r>
    </w:p>
    <w:p w:rsidR="004A2D6E" w:rsidRPr="0006700D" w:rsidRDefault="004A2D6E" w:rsidP="00F51536">
      <w:pPr>
        <w:pStyle w:val="Codes"/>
        <w:ind w:left="426"/>
      </w:pPr>
      <w:r w:rsidRPr="0006700D">
        <w:t xml:space="preserve">    height </w:t>
      </w:r>
      <w:r w:rsidRPr="0006700D">
        <w:rPr>
          <w:color w:val="D73A49"/>
        </w:rPr>
        <w:t>:</w:t>
      </w:r>
      <w:r w:rsidRPr="0006700D">
        <w:t xml:space="preserve"> height,</w:t>
      </w:r>
    </w:p>
    <w:p w:rsidR="004A2D6E" w:rsidRPr="0006700D" w:rsidRDefault="004A2D6E" w:rsidP="00F51536">
      <w:pPr>
        <w:pStyle w:val="Codes"/>
        <w:ind w:left="426"/>
      </w:pPr>
      <w:r w:rsidRPr="0006700D">
        <w:t xml:space="preserve">    antialias </w:t>
      </w:r>
      <w:r w:rsidRPr="0006700D">
        <w:rPr>
          <w:color w:val="D73A49"/>
        </w:rPr>
        <w:t>:</w:t>
      </w:r>
      <w:r w:rsidRPr="0006700D">
        <w:t xml:space="preserve"> </w:t>
      </w:r>
      <w:r w:rsidRPr="0006700D">
        <w:rPr>
          <w:color w:val="005CC5"/>
        </w:rPr>
        <w:t>true</w:t>
      </w:r>
      <w:r w:rsidRPr="0006700D">
        <w:t>,</w:t>
      </w:r>
    </w:p>
    <w:p w:rsidR="004A2D6E" w:rsidRPr="0006700D" w:rsidRDefault="004A2D6E" w:rsidP="00F51536">
      <w:pPr>
        <w:pStyle w:val="Codes"/>
        <w:ind w:left="426"/>
      </w:pPr>
      <w:r w:rsidRPr="0006700D">
        <w:t xml:space="preserve">    </w:t>
      </w:r>
      <w:r w:rsidRPr="00284EE4">
        <w:rPr>
          <w:shd w:val="pct15" w:color="auto" w:fill="FFFFFF"/>
        </w:rPr>
        <w:t>background</w:t>
      </w:r>
      <w:r w:rsidRPr="00284EE4">
        <w:rPr>
          <w:color w:val="D73A49"/>
          <w:shd w:val="pct15" w:color="auto" w:fill="FFFFFF"/>
        </w:rPr>
        <w:t>:</w:t>
      </w:r>
      <w:r w:rsidRPr="00284EE4">
        <w:rPr>
          <w:shd w:val="pct15" w:color="auto" w:fill="FFFFFF"/>
        </w:rPr>
        <w:t xml:space="preserve"> </w:t>
      </w:r>
      <w:r w:rsidRPr="00284EE4">
        <w:rPr>
          <w:color w:val="032F62"/>
          <w:shd w:val="pct15" w:color="auto" w:fill="FFFFFF"/>
        </w:rPr>
        <w:t>'#cccccc'</w:t>
      </w:r>
    </w:p>
    <w:p w:rsidR="004A2D6E" w:rsidRPr="0006700D" w:rsidRDefault="004A2D6E" w:rsidP="00F51536">
      <w:pPr>
        <w:pStyle w:val="Codes"/>
        <w:ind w:left="426"/>
      </w:pPr>
      <w:r w:rsidRPr="0006700D">
        <w:t>});</w:t>
      </w:r>
    </w:p>
    <w:p w:rsidR="004A2D6E" w:rsidRPr="0006700D" w:rsidRDefault="004A2D6E" w:rsidP="00F51536">
      <w:pPr>
        <w:pStyle w:val="Codes"/>
        <w:ind w:left="426"/>
      </w:pPr>
    </w:p>
    <w:p w:rsidR="00BF225F" w:rsidRPr="0006700D" w:rsidRDefault="004A2D6E" w:rsidP="00F51536">
      <w:pPr>
        <w:pStyle w:val="Codes"/>
        <w:ind w:left="426"/>
      </w:pPr>
      <w:r w:rsidRPr="0006700D">
        <w:t>viewer.</w:t>
      </w:r>
      <w:r w:rsidRPr="0006700D">
        <w:rPr>
          <w:color w:val="6F42C1"/>
        </w:rPr>
        <w:t>addObject</w:t>
      </w:r>
      <w:r w:rsidRPr="0006700D">
        <w:t>(</w:t>
      </w:r>
      <w:r w:rsidRPr="0006700D">
        <w:rPr>
          <w:color w:val="D73A49"/>
        </w:rPr>
        <w:t>new</w:t>
      </w:r>
      <w:r w:rsidRPr="0006700D">
        <w:t xml:space="preserve"> </w:t>
      </w:r>
      <w:r w:rsidRPr="0006700D">
        <w:rPr>
          <w:color w:val="6F42C1"/>
        </w:rPr>
        <w:t>ROS3D.Grid</w:t>
      </w:r>
      <w:r w:rsidRPr="0006700D">
        <w:t>(</w:t>
      </w:r>
      <w:r w:rsidRPr="0006700D">
        <w:rPr>
          <w:shd w:val="pct15" w:color="auto" w:fill="FFFFFF"/>
        </w:rPr>
        <w:t>{color</w:t>
      </w:r>
      <w:r w:rsidRPr="0006700D">
        <w:rPr>
          <w:color w:val="D73A49"/>
          <w:shd w:val="pct15" w:color="auto" w:fill="FFFFFF"/>
        </w:rPr>
        <w:t>:</w:t>
      </w:r>
      <w:r w:rsidRPr="0006700D">
        <w:rPr>
          <w:shd w:val="pct15" w:color="auto" w:fill="FFFFFF"/>
        </w:rPr>
        <w:t xml:space="preserve"> </w:t>
      </w:r>
      <w:r w:rsidRPr="0006700D">
        <w:rPr>
          <w:color w:val="032F62"/>
          <w:shd w:val="pct15" w:color="auto" w:fill="FFFFFF"/>
        </w:rPr>
        <w:t>'#666666'</w:t>
      </w:r>
      <w:r w:rsidRPr="0006700D">
        <w:rPr>
          <w:shd w:val="pct15" w:color="auto" w:fill="FFFFFF"/>
        </w:rPr>
        <w:t>}</w:t>
      </w:r>
      <w:r w:rsidRPr="0006700D">
        <w:t>));</w:t>
      </w:r>
    </w:p>
    <w:p w:rsidR="0039575E" w:rsidRPr="00371DB8" w:rsidRDefault="0039575E" w:rsidP="002F39C6">
      <w:pPr>
        <w:pStyle w:val="Heading3"/>
        <w:rPr>
          <w:lang w:val="en-GB"/>
        </w:rPr>
      </w:pPr>
      <w:r w:rsidRPr="00371DB8">
        <w:rPr>
          <w:lang w:val="en-GB"/>
        </w:rPr>
        <w:t xml:space="preserve">Login </w:t>
      </w:r>
      <w:proofErr w:type="spellStart"/>
      <w:r w:rsidR="00371DB8" w:rsidRPr="00371DB8">
        <w:rPr>
          <w:bCs/>
        </w:rPr>
        <w:t>and</w:t>
      </w:r>
      <w:proofErr w:type="spellEnd"/>
      <w:r w:rsidR="00371DB8" w:rsidRPr="00371DB8">
        <w:rPr>
          <w:bCs/>
        </w:rPr>
        <w:t xml:space="preserve"> </w:t>
      </w:r>
      <w:proofErr w:type="spellStart"/>
      <w:r w:rsidR="00371DB8" w:rsidRPr="00371DB8">
        <w:rPr>
          <w:bCs/>
        </w:rPr>
        <w:t>App</w:t>
      </w:r>
      <w:proofErr w:type="spellEnd"/>
      <w:r w:rsidR="00371DB8" w:rsidRPr="00371DB8">
        <w:rPr>
          <w:bCs/>
        </w:rPr>
        <w:t xml:space="preserve"> </w:t>
      </w:r>
      <w:proofErr w:type="spellStart"/>
      <w:r w:rsidR="00371DB8" w:rsidRPr="00371DB8">
        <w:rPr>
          <w:bCs/>
        </w:rPr>
        <w:t>Loading</w:t>
      </w:r>
      <w:proofErr w:type="spellEnd"/>
    </w:p>
    <w:p w:rsidR="00CD2D13" w:rsidRDefault="00080738" w:rsidP="0039575E">
      <w:pPr>
        <w:rPr>
          <w:lang w:val="en-GB"/>
        </w:rPr>
      </w:pPr>
      <w:r>
        <w:rPr>
          <w:lang w:val="en-GB"/>
        </w:rPr>
        <w:t xml:space="preserve">A login page is introduced into </w:t>
      </w:r>
      <w:r w:rsidR="00E0665D">
        <w:rPr>
          <w:lang w:val="en-GB"/>
        </w:rPr>
        <w:t xml:space="preserve">this application. </w:t>
      </w:r>
      <w:r w:rsidR="00CD2D13">
        <w:rPr>
          <w:lang w:val="en-GB"/>
        </w:rPr>
        <w:t xml:space="preserve">It prevents unauthorized </w:t>
      </w:r>
      <w:r w:rsidR="00D07A93">
        <w:rPr>
          <w:lang w:val="en-GB"/>
        </w:rPr>
        <w:t>personnel</w:t>
      </w:r>
      <w:r w:rsidR="00CD2D13">
        <w:rPr>
          <w:lang w:val="en-GB"/>
        </w:rPr>
        <w:t xml:space="preserve"> from </w:t>
      </w:r>
      <w:r w:rsidR="00D07A93">
        <w:rPr>
          <w:lang w:val="en-GB"/>
        </w:rPr>
        <w:t>improperly</w:t>
      </w:r>
      <w:r w:rsidR="00CD2D13">
        <w:rPr>
          <w:lang w:val="en-GB"/>
        </w:rPr>
        <w:t xml:space="preserve"> using this application and</w:t>
      </w:r>
      <w:r w:rsidR="00537DF2">
        <w:rPr>
          <w:lang w:val="en-GB"/>
        </w:rPr>
        <w:t xml:space="preserve"> any</w:t>
      </w:r>
      <w:r w:rsidR="00CD2D13">
        <w:rPr>
          <w:lang w:val="en-GB"/>
        </w:rPr>
        <w:t xml:space="preserve"> </w:t>
      </w:r>
      <w:r w:rsidR="00D07A93">
        <w:rPr>
          <w:lang w:val="en-GB"/>
        </w:rPr>
        <w:t>personal injury or property damage caused by that.</w:t>
      </w:r>
    </w:p>
    <w:p w:rsidR="00371DB8" w:rsidRPr="00371DB8" w:rsidRDefault="00371DB8" w:rsidP="00371DB8">
      <w:pPr>
        <w:rPr>
          <w:lang w:val="en-US"/>
        </w:rPr>
      </w:pPr>
      <w:proofErr w:type="spellStart"/>
      <w:r>
        <w:rPr>
          <w:rFonts w:hint="eastAsia"/>
          <w:lang w:val="en-US"/>
        </w:rPr>
        <w:t>T</w:t>
      </w:r>
      <w:r>
        <w:rPr>
          <w:lang w:val="en-US"/>
        </w:rPr>
        <w:t>T</w:t>
      </w:r>
      <w:r w:rsidRPr="00371DB8">
        <w:rPr>
          <w:lang w:val="en-US"/>
        </w:rPr>
        <w:t>he</w:t>
      </w:r>
      <w:proofErr w:type="spellEnd"/>
      <w:r w:rsidRPr="00371DB8">
        <w:rPr>
          <w:lang w:val="en-US"/>
        </w:rPr>
        <w:t xml:space="preserve"> code of this part is under Vue.js pattern. That means the inputs of username and password are linked with the related variables and the latter update</w:t>
      </w:r>
      <w:bookmarkStart w:id="17" w:name="_GoBack"/>
      <w:bookmarkEnd w:id="17"/>
      <w:r w:rsidRPr="00371DB8">
        <w:rPr>
          <w:lang w:val="en-US"/>
        </w:rPr>
        <w:t xml:space="preserve">s when the inputs change. When user clicks “Login and connect” button, </w:t>
      </w:r>
      <w:proofErr w:type="gramStart"/>
      <w:r w:rsidRPr="00371DB8">
        <w:rPr>
          <w:lang w:val="en-US"/>
        </w:rPr>
        <w:t>It</w:t>
      </w:r>
      <w:proofErr w:type="gramEnd"/>
      <w:r w:rsidRPr="00371DB8">
        <w:rPr>
          <w:lang w:val="en-US"/>
        </w:rPr>
        <w:t xml:space="preserve"> checks if the user exists and the password is correct. Currently, as a prototype, the user data is hard-coded into the script file. If the username and password match, </w:t>
      </w:r>
      <w:proofErr w:type="spellStart"/>
      <w:r w:rsidRPr="00371DB8">
        <w:rPr>
          <w:lang w:val="en-US"/>
        </w:rPr>
        <w:t>Vue</w:t>
      </w:r>
      <w:proofErr w:type="spellEnd"/>
      <w:r w:rsidRPr="00371DB8">
        <w:rPr>
          <w:lang w:val="en-US"/>
        </w:rPr>
        <w:t xml:space="preserve"> will hide the login interface to show the main interface and establish the connection to ROS at the same time.</w:t>
      </w:r>
    </w:p>
    <w:p w:rsidR="00371DB8" w:rsidRPr="00371DB8" w:rsidRDefault="00371DB8" w:rsidP="00371DB8">
      <w:pPr>
        <w:rPr>
          <w:lang w:val="en-US"/>
        </w:rPr>
      </w:pPr>
      <w:r w:rsidRPr="00371DB8">
        <w:rPr>
          <w:lang w:val="en-US"/>
        </w:rPr>
        <w:t>During the initialization of the application, the following parts were changed from the prototype.</w:t>
      </w:r>
    </w:p>
    <w:p w:rsidR="00371DB8" w:rsidRPr="00371DB8" w:rsidRDefault="00371DB8" w:rsidP="00371DB8">
      <w:pPr>
        <w:rPr>
          <w:lang w:val="en-US"/>
        </w:rPr>
      </w:pPr>
      <w:r w:rsidRPr="00371DB8">
        <w:rPr>
          <w:lang w:val="en-US"/>
        </w:rPr>
        <w:t xml:space="preserve">The start state didn't being used for motion planning in the prototype, which means the model and the interactive marker of start state is useless. But the code of hiding them didn't work. </w:t>
      </w:r>
      <w:proofErr w:type="gramStart"/>
      <w:r w:rsidRPr="00371DB8">
        <w:rPr>
          <w:lang w:val="en-US"/>
        </w:rPr>
        <w:t>In order to</w:t>
      </w:r>
      <w:proofErr w:type="gramEnd"/>
      <w:r w:rsidRPr="00371DB8">
        <w:rPr>
          <w:lang w:val="en-US"/>
        </w:rPr>
        <w:t xml:space="preserve"> avoid user's confusion, we commented out the code of generating the URDF client and interactive </w:t>
      </w:r>
      <w:r w:rsidRPr="00371DB8">
        <w:rPr>
          <w:lang w:val="en-US"/>
        </w:rPr>
        <w:lastRenderedPageBreak/>
        <w:t>marker of the start state to make them disappear from main viewer. It is also necessary to prevent the errors from removing them.</w:t>
      </w:r>
    </w:p>
    <w:p w:rsidR="0039575E" w:rsidRPr="00371DB8" w:rsidRDefault="00371DB8" w:rsidP="00A55086">
      <w:pPr>
        <w:rPr>
          <w:lang w:val="en-US"/>
        </w:rPr>
      </w:pPr>
      <w:r w:rsidRPr="00371DB8">
        <w:rPr>
          <w:lang w:val="en-US"/>
        </w:rPr>
        <w:t>Manipulator is the only useful move group of UR5. In the prototype, manipulator is not default move group; user should c</w:t>
      </w:r>
      <w:r>
        <w:rPr>
          <w:lang w:val="en-US"/>
        </w:rPr>
        <w:t>hange it to “</w:t>
      </w:r>
      <w:r w:rsidRPr="00371DB8">
        <w:rPr>
          <w:lang w:val="en-US"/>
        </w:rPr>
        <w:t>manipulator</w:t>
      </w:r>
      <w:r>
        <w:rPr>
          <w:lang w:val="en-US"/>
        </w:rPr>
        <w:t>”</w:t>
      </w:r>
      <w:r w:rsidRPr="00371DB8">
        <w:rPr>
          <w:lang w:val="en-US"/>
        </w:rPr>
        <w:t xml:space="preserve"> manually, which is inconvenient. Applying </w:t>
      </w:r>
      <w:r w:rsidRPr="00371DB8">
        <w:rPr>
          <w:rStyle w:val="CodesChar"/>
        </w:rPr>
        <w:t>$('select#group').val('manipulator').change();</w:t>
      </w:r>
      <w:r w:rsidRPr="00371DB8">
        <w:rPr>
          <w:lang w:val="en-US"/>
        </w:rPr>
        <w:t xml:space="preserve"> in the code to let the move group switch to manipulator automatically and trigger the event of the select box to make this change effective. With this action, user will no longer need to change the move group and the select box can be hidden (for UR5).</w:t>
      </w:r>
    </w:p>
    <w:p w:rsidR="0039575E" w:rsidRPr="0039575E" w:rsidRDefault="0039575E" w:rsidP="002F39C6">
      <w:pPr>
        <w:pStyle w:val="Heading3"/>
        <w:rPr>
          <w:lang w:val="en-GB"/>
        </w:rPr>
      </w:pPr>
      <w:r w:rsidRPr="0039575E">
        <w:rPr>
          <w:lang w:val="en-GB"/>
        </w:rPr>
        <w:t xml:space="preserve">Adding, </w:t>
      </w:r>
      <w:r w:rsidR="00D07A93" w:rsidRPr="0039575E">
        <w:rPr>
          <w:lang w:val="en-GB"/>
        </w:rPr>
        <w:t>going</w:t>
      </w:r>
      <w:r w:rsidRPr="0039575E">
        <w:rPr>
          <w:lang w:val="en-GB"/>
        </w:rPr>
        <w:t xml:space="preserve"> to, Saving and Loading of Waypoints</w:t>
      </w:r>
    </w:p>
    <w:p w:rsidR="000E6B6F" w:rsidRDefault="0039575E" w:rsidP="0039575E">
      <w:pPr>
        <w:rPr>
          <w:lang w:val="en-GB"/>
        </w:rPr>
      </w:pPr>
      <w:r w:rsidRPr="0039575E">
        <w:rPr>
          <w:lang w:val="en-GB"/>
        </w:rPr>
        <w:t xml:space="preserve">When the goal state of </w:t>
      </w:r>
      <w:proofErr w:type="spellStart"/>
      <w:r w:rsidRPr="0039575E">
        <w:rPr>
          <w:lang w:val="en-GB"/>
        </w:rPr>
        <w:t>MoveIt</w:t>
      </w:r>
      <w:proofErr w:type="spellEnd"/>
      <w:r w:rsidRPr="0039575E">
        <w:rPr>
          <w:lang w:val="en-GB"/>
        </w:rPr>
        <w:t>! plann</w:t>
      </w:r>
      <w:r w:rsidR="002F39C6">
        <w:rPr>
          <w:lang w:val="en-GB"/>
        </w:rPr>
        <w:t>ing executed successfully, the “</w:t>
      </w:r>
      <w:r w:rsidR="002F39C6" w:rsidRPr="0039575E">
        <w:rPr>
          <w:lang w:val="en-GB"/>
        </w:rPr>
        <w:t>Add Waypoints</w:t>
      </w:r>
      <w:r w:rsidR="002F39C6">
        <w:rPr>
          <w:lang w:val="en-GB"/>
        </w:rPr>
        <w:t>”</w:t>
      </w:r>
      <w:r w:rsidRPr="0039575E">
        <w:rPr>
          <w:lang w:val="en-GB"/>
        </w:rPr>
        <w:t xml:space="preserve"> button turns enabled and user can click to save the waypoint into the list (array). The array preserves all waypoints user saved. </w:t>
      </w:r>
      <w:r w:rsidR="000E6B6F" w:rsidRPr="0039575E">
        <w:rPr>
          <w:lang w:val="en-GB"/>
        </w:rPr>
        <w:t xml:space="preserve">The waypoints will show as buttons with the name of each waypoint. By clicking it, the robot will move to the waypoint immediately. </w:t>
      </w:r>
      <w:r w:rsidR="002E0C91" w:rsidRPr="0039575E">
        <w:rPr>
          <w:lang w:val="en-GB"/>
        </w:rPr>
        <w:t xml:space="preserve">User can also let the robot moves via all waypoints in order </w:t>
      </w:r>
      <w:r w:rsidR="002E0C91">
        <w:rPr>
          <w:lang w:val="en-GB"/>
        </w:rPr>
        <w:t xml:space="preserve">by clicking </w:t>
      </w:r>
      <w:r w:rsidR="00DC7EE5">
        <w:rPr>
          <w:lang w:val="en-GB"/>
        </w:rPr>
        <w:t>“</w:t>
      </w:r>
      <w:r w:rsidR="002E0C91">
        <w:rPr>
          <w:lang w:val="en-GB"/>
        </w:rPr>
        <w:t>Run All Waypoints</w:t>
      </w:r>
      <w:r w:rsidR="00DC7EE5">
        <w:rPr>
          <w:lang w:val="en-GB"/>
        </w:rPr>
        <w:t>”</w:t>
      </w:r>
      <w:r w:rsidR="002E0C91">
        <w:rPr>
          <w:lang w:val="en-GB"/>
        </w:rPr>
        <w:t>.</w:t>
      </w:r>
    </w:p>
    <w:p w:rsidR="0039575E" w:rsidRPr="0039575E" w:rsidRDefault="0039575E" w:rsidP="0039575E">
      <w:pPr>
        <w:rPr>
          <w:lang w:val="en-GB"/>
        </w:rPr>
      </w:pPr>
      <w:r w:rsidRPr="0039575E">
        <w:rPr>
          <w:lang w:val="en-GB"/>
        </w:rPr>
        <w:t xml:space="preserve">The information of joints is extracted from the message of </w:t>
      </w:r>
      <w:r w:rsidRPr="002F39C6">
        <w:rPr>
          <w:rStyle w:val="CodesChar"/>
          <w:lang w:val="en-GB"/>
        </w:rPr>
        <w:t>/joint_states</w:t>
      </w:r>
      <w:r w:rsidR="002E0C91">
        <w:rPr>
          <w:lang w:val="en-GB"/>
        </w:rPr>
        <w:t xml:space="preserve"> with each waypoint’s</w:t>
      </w:r>
      <w:r w:rsidR="002E0C91" w:rsidRPr="0039575E">
        <w:rPr>
          <w:lang w:val="en-GB"/>
        </w:rPr>
        <w:t xml:space="preserve"> name, </w:t>
      </w:r>
      <w:r w:rsidR="002E0C91">
        <w:rPr>
          <w:lang w:val="en-GB"/>
        </w:rPr>
        <w:t>its</w:t>
      </w:r>
      <w:r w:rsidR="002E0C91" w:rsidRPr="0039575E">
        <w:rPr>
          <w:lang w:val="en-GB"/>
        </w:rPr>
        <w:t xml:space="preserve"> joints</w:t>
      </w:r>
      <w:r w:rsidR="002E0C91">
        <w:rPr>
          <w:lang w:val="en-GB"/>
        </w:rPr>
        <w:t>’ names and positions</w:t>
      </w:r>
      <w:r w:rsidR="002E0C91" w:rsidRPr="0039575E">
        <w:rPr>
          <w:lang w:val="en-GB"/>
        </w:rPr>
        <w:t>.</w:t>
      </w:r>
      <w:r w:rsidR="002E0C91">
        <w:rPr>
          <w:lang w:val="en-GB"/>
        </w:rPr>
        <w:t xml:space="preserve"> </w:t>
      </w:r>
      <w:r w:rsidRPr="0039575E">
        <w:rPr>
          <w:lang w:val="en-GB"/>
        </w:rPr>
        <w:t xml:space="preserve">This is done by set the joint values of sliders as of waypoint, make a </w:t>
      </w:r>
      <w:proofErr w:type="spellStart"/>
      <w:r w:rsidRPr="0039575E">
        <w:rPr>
          <w:lang w:val="en-GB"/>
        </w:rPr>
        <w:t>MoveIt</w:t>
      </w:r>
      <w:proofErr w:type="spellEnd"/>
      <w:r w:rsidRPr="0039575E">
        <w:rPr>
          <w:lang w:val="en-GB"/>
        </w:rPr>
        <w:t xml:space="preserve">! planning and execute it in one step. which is done by planning and executing all the waypoints one by one. In this procedure, the completion of robot's each step is detected by subscribing from topic </w:t>
      </w:r>
      <w:r w:rsidRPr="002F39C6">
        <w:rPr>
          <w:rStyle w:val="CodesChar"/>
          <w:lang w:val="en-GB"/>
        </w:rPr>
        <w:t>/follow_joint_trajectory/result</w:t>
      </w:r>
      <w:r w:rsidRPr="0039575E">
        <w:rPr>
          <w:lang w:val="en-GB"/>
        </w:rPr>
        <w:t xml:space="preserve"> or </w:t>
      </w:r>
      <w:r w:rsidRPr="002F39C6">
        <w:rPr>
          <w:rStyle w:val="CodesChar"/>
          <w:lang w:val="en-GB"/>
        </w:rPr>
        <w:t>/arm_controller/follow_joint_trajectory/result</w:t>
      </w:r>
      <w:r w:rsidR="002F39C6">
        <w:rPr>
          <w:lang w:val="en-GB"/>
        </w:rPr>
        <w:t xml:space="preserve"> for virtual environment</w:t>
      </w:r>
      <w:r w:rsidRPr="0039575E">
        <w:rPr>
          <w:lang w:val="en-GB"/>
        </w:rPr>
        <w:t>, following with actions of planning and executing next waypoint in the list or step out a</w:t>
      </w:r>
      <w:r w:rsidR="002F39C6">
        <w:rPr>
          <w:lang w:val="en-GB"/>
        </w:rPr>
        <w:t>fter last waypoint is executed.</w:t>
      </w:r>
    </w:p>
    <w:p w:rsidR="0039575E" w:rsidRPr="0039575E" w:rsidRDefault="0039575E" w:rsidP="0039575E">
      <w:pPr>
        <w:rPr>
          <w:lang w:val="en-GB"/>
        </w:rPr>
      </w:pPr>
      <w:r w:rsidRPr="0039575E">
        <w:rPr>
          <w:lang w:val="en-GB"/>
        </w:rPr>
        <w:t>The list of waypoints can be sa</w:t>
      </w:r>
      <w:r w:rsidR="007B35CA">
        <w:rPr>
          <w:lang w:val="en-GB"/>
        </w:rPr>
        <w:t>ved as a JSON file by clicking “</w:t>
      </w:r>
      <w:r w:rsidRPr="0039575E">
        <w:rPr>
          <w:lang w:val="en-GB"/>
        </w:rPr>
        <w:t>Save Waypoints</w:t>
      </w:r>
      <w:r w:rsidR="007B35CA">
        <w:rPr>
          <w:lang w:val="en-GB"/>
        </w:rPr>
        <w:t>”</w:t>
      </w:r>
      <w:r w:rsidRPr="0039575E">
        <w:rPr>
          <w:lang w:val="en-GB"/>
        </w:rPr>
        <w:t xml:space="preserve"> button. The array of waypoints is converted to JSON and taken over by FileSaver.js for saving it to external file. The loading of file is </w:t>
      </w:r>
      <w:proofErr w:type="spellStart"/>
      <w:r w:rsidRPr="0039575E">
        <w:rPr>
          <w:lang w:val="en-GB"/>
        </w:rPr>
        <w:t>splitted</w:t>
      </w:r>
      <w:proofErr w:type="spellEnd"/>
      <w:r w:rsidRPr="0039575E">
        <w:rPr>
          <w:lang w:val="en-GB"/>
        </w:rPr>
        <w:t xml:space="preserve"> into two steps. The first step is trigger </w:t>
      </w:r>
      <w:r w:rsidRPr="002F39C6">
        <w:rPr>
          <w:rStyle w:val="CodesChar"/>
          <w:lang w:val="en-GB"/>
        </w:rPr>
        <w:t>click</w:t>
      </w:r>
      <w:r w:rsidRPr="0039575E">
        <w:rPr>
          <w:lang w:val="en-GB"/>
        </w:rPr>
        <w:t xml:space="preserve"> event of a hidden file input to call the open file dialog when user clicks </w:t>
      </w:r>
      <w:r w:rsidR="007B35CA">
        <w:rPr>
          <w:lang w:val="en-GB"/>
        </w:rPr>
        <w:t>“</w:t>
      </w:r>
      <w:r w:rsidRPr="0039575E">
        <w:rPr>
          <w:lang w:val="en-GB"/>
        </w:rPr>
        <w:t>Load Waypoints</w:t>
      </w:r>
      <w:r w:rsidR="007B35CA">
        <w:rPr>
          <w:lang w:val="en-GB"/>
        </w:rPr>
        <w:t>”</w:t>
      </w:r>
      <w:r w:rsidRPr="0039575E">
        <w:rPr>
          <w:lang w:val="en-GB"/>
        </w:rPr>
        <w:t xml:space="preserve"> button. The second step happens when a file is selected, which means the file input has changed. </w:t>
      </w:r>
      <w:proofErr w:type="spellStart"/>
      <w:r w:rsidRPr="0039575E">
        <w:rPr>
          <w:lang w:val="en-GB"/>
        </w:rPr>
        <w:t>FileLoader</w:t>
      </w:r>
      <w:proofErr w:type="spellEnd"/>
      <w:r w:rsidRPr="0039575E">
        <w:rPr>
          <w:lang w:val="en-GB"/>
        </w:rPr>
        <w:t xml:space="preserve"> in JavaScript is used for </w:t>
      </w:r>
      <w:proofErr w:type="gramStart"/>
      <w:r w:rsidRPr="0039575E">
        <w:rPr>
          <w:lang w:val="en-GB"/>
        </w:rPr>
        <w:t>load</w:t>
      </w:r>
      <w:proofErr w:type="gramEnd"/>
      <w:r w:rsidRPr="0039575E">
        <w:rPr>
          <w:lang w:val="en-GB"/>
        </w:rPr>
        <w:t xml:space="preserve"> the JSON file. After that, the JSON will be converted to array</w:t>
      </w:r>
      <w:r w:rsidR="002F39C6">
        <w:rPr>
          <w:lang w:val="en-GB"/>
        </w:rPr>
        <w:t xml:space="preserve"> and overwrite the current one.</w:t>
      </w:r>
    </w:p>
    <w:p w:rsidR="0039575E" w:rsidRPr="0039575E" w:rsidRDefault="0039575E" w:rsidP="0039575E">
      <w:pPr>
        <w:pStyle w:val="Heading3"/>
        <w:rPr>
          <w:lang w:val="en-GB"/>
        </w:rPr>
      </w:pPr>
      <w:r w:rsidRPr="0039575E">
        <w:rPr>
          <w:lang w:val="en-GB"/>
        </w:rPr>
        <w:t>Receiving E-Stops and Protective Stops</w:t>
      </w:r>
    </w:p>
    <w:p w:rsidR="0039575E" w:rsidRPr="0039575E" w:rsidRDefault="0039575E" w:rsidP="0039575E">
      <w:pPr>
        <w:rPr>
          <w:lang w:val="en-GB"/>
        </w:rPr>
      </w:pPr>
      <w:r w:rsidRPr="0039575E">
        <w:rPr>
          <w:lang w:val="en-GB"/>
        </w:rPr>
        <w:t xml:space="preserve">An emergency button is equipped on UR5 robot. When something emergency happens, the operator can press this button to force the robot stop and lock it. The protective stop is triggered when the robot </w:t>
      </w:r>
      <w:proofErr w:type="spellStart"/>
      <w:r w:rsidRPr="0039575E">
        <w:rPr>
          <w:lang w:val="en-GB"/>
        </w:rPr>
        <w:t>unexceptedly</w:t>
      </w:r>
      <w:proofErr w:type="spellEnd"/>
      <w:r w:rsidRPr="0039575E">
        <w:rPr>
          <w:lang w:val="en-GB"/>
        </w:rPr>
        <w:t xml:space="preserve"> deviates from its </w:t>
      </w:r>
      <w:proofErr w:type="spellStart"/>
      <w:r w:rsidRPr="0039575E">
        <w:rPr>
          <w:lang w:val="en-GB"/>
        </w:rPr>
        <w:t>establised</w:t>
      </w:r>
      <w:proofErr w:type="spellEnd"/>
      <w:r w:rsidRPr="0039575E">
        <w:rPr>
          <w:lang w:val="en-GB"/>
        </w:rPr>
        <w:t xml:space="preserve"> track in robot moving to help protective the robot from being damaged. These measures protect the safety of the robot, the operators and the production line. </w:t>
      </w:r>
    </w:p>
    <w:p w:rsidR="0039575E" w:rsidRPr="0039575E" w:rsidRDefault="0039575E" w:rsidP="0039575E">
      <w:pPr>
        <w:rPr>
          <w:lang w:val="en-GB"/>
        </w:rPr>
      </w:pPr>
      <w:r w:rsidRPr="0039575E">
        <w:rPr>
          <w:lang w:val="en-GB"/>
        </w:rPr>
        <w:t xml:space="preserve">The UR driver can also detect emergency stops and protective stops. When an </w:t>
      </w:r>
      <w:proofErr w:type="spellStart"/>
      <w:r w:rsidRPr="0039575E">
        <w:rPr>
          <w:lang w:val="en-GB"/>
        </w:rPr>
        <w:t>emengency</w:t>
      </w:r>
      <w:proofErr w:type="spellEnd"/>
      <w:r w:rsidRPr="0039575E">
        <w:rPr>
          <w:lang w:val="en-GB"/>
        </w:rPr>
        <w:t xml:space="preserve"> stop or a protective stop occurs, ROS will receive one of these following messages:</w:t>
      </w:r>
    </w:p>
    <w:p w:rsidR="0039575E" w:rsidRPr="00CE6BB0" w:rsidRDefault="0039575E" w:rsidP="00F51536">
      <w:pPr>
        <w:pStyle w:val="Codes"/>
        <w:numPr>
          <w:ilvl w:val="0"/>
          <w:numId w:val="34"/>
        </w:numPr>
        <w:ind w:left="426"/>
        <w:rPr>
          <w:rStyle w:val="pl-c1"/>
        </w:rPr>
      </w:pPr>
      <w:r w:rsidRPr="00CE6BB0">
        <w:rPr>
          <w:rStyle w:val="pl-c1"/>
        </w:rPr>
        <w:t>[ERROR][T] Emergency stop pressed!</w:t>
      </w:r>
    </w:p>
    <w:p w:rsidR="0039575E" w:rsidRPr="00CE6BB0" w:rsidRDefault="0039575E" w:rsidP="00F51536">
      <w:pPr>
        <w:pStyle w:val="Codes"/>
        <w:ind w:left="426"/>
        <w:rPr>
          <w:rStyle w:val="pl-c1"/>
        </w:rPr>
      </w:pPr>
      <w:r w:rsidRPr="00CE6BB0">
        <w:rPr>
          <w:rStyle w:val="pl-c1"/>
        </w:rPr>
        <w:t xml:space="preserve">[ERROR][T] Robot is protective stopped! </w:t>
      </w:r>
    </w:p>
    <w:p w:rsidR="009E12C0" w:rsidRDefault="0039575E" w:rsidP="0039575E">
      <w:pPr>
        <w:rPr>
          <w:lang w:val="en-GB"/>
        </w:rPr>
      </w:pPr>
      <w:r w:rsidRPr="0039575E">
        <w:rPr>
          <w:lang w:val="en-GB"/>
        </w:rPr>
        <w:t xml:space="preserve">According to the result of monitoring the topic </w:t>
      </w:r>
      <w:r w:rsidRPr="002F39C6">
        <w:rPr>
          <w:rStyle w:val="CodesChar"/>
          <w:lang w:val="en-GB"/>
        </w:rPr>
        <w:t>/rosout_agg</w:t>
      </w:r>
      <w:r w:rsidRPr="0039575E">
        <w:rPr>
          <w:lang w:val="en-GB"/>
        </w:rPr>
        <w:t xml:space="preserve">, these messages </w:t>
      </w:r>
      <w:r w:rsidR="005B6529">
        <w:rPr>
          <w:lang w:val="en-GB"/>
        </w:rPr>
        <w:t>were</w:t>
      </w:r>
      <w:r w:rsidRPr="0039575E">
        <w:rPr>
          <w:lang w:val="en-GB"/>
        </w:rPr>
        <w:t xml:space="preserve"> found from a node called </w:t>
      </w:r>
      <w:r w:rsidRPr="00594BD4">
        <w:rPr>
          <w:rStyle w:val="CodesChar"/>
          <w:lang w:val="en-GB"/>
        </w:rPr>
        <w:t>driver</w:t>
      </w:r>
      <w:r w:rsidRPr="0039575E">
        <w:rPr>
          <w:lang w:val="en-GB"/>
        </w:rPr>
        <w:t xml:space="preserve">. With this, the topic </w:t>
      </w:r>
      <w:r w:rsidRPr="002F39C6">
        <w:rPr>
          <w:rStyle w:val="CodesChar"/>
          <w:lang w:val="en-GB"/>
        </w:rPr>
        <w:t>/rosout_agg</w:t>
      </w:r>
      <w:r w:rsidRPr="0039575E">
        <w:rPr>
          <w:lang w:val="en-GB"/>
        </w:rPr>
        <w:t xml:space="preserve"> is subscribed; However, only the me</w:t>
      </w:r>
      <w:r w:rsidR="005B6529">
        <w:rPr>
          <w:lang w:val="en-GB"/>
        </w:rPr>
        <w:t xml:space="preserve">ssages which are typed as “Error” </w:t>
      </w:r>
      <w:r w:rsidRPr="0039575E">
        <w:rPr>
          <w:lang w:val="en-GB"/>
        </w:rPr>
        <w:t xml:space="preserve">and come from </w:t>
      </w:r>
      <w:r w:rsidRPr="005B6529">
        <w:rPr>
          <w:rStyle w:val="CodesChar"/>
          <w:lang w:val="en-GB"/>
        </w:rPr>
        <w:t>driver</w:t>
      </w:r>
      <w:r w:rsidRPr="0039575E">
        <w:rPr>
          <w:lang w:val="en-GB"/>
        </w:rPr>
        <w:t xml:space="preserve"> will be </w:t>
      </w:r>
      <w:proofErr w:type="spellStart"/>
      <w:r w:rsidRPr="0039575E">
        <w:rPr>
          <w:lang w:val="en-GB"/>
        </w:rPr>
        <w:t>responsed</w:t>
      </w:r>
      <w:proofErr w:type="spellEnd"/>
      <w:r w:rsidRPr="0039575E">
        <w:rPr>
          <w:lang w:val="en-GB"/>
        </w:rPr>
        <w:t>. The messages will be popped as a message box to tell the user the robot is emergency or protective stopped, stop the running waypoints and prevent user from adding new waypoint here.</w:t>
      </w:r>
    </w:p>
    <w:p w:rsidR="009E12C0" w:rsidRDefault="009E12C0">
      <w:pPr>
        <w:rPr>
          <w:lang w:val="en-GB"/>
        </w:rPr>
      </w:pPr>
      <w:r>
        <w:rPr>
          <w:lang w:val="en-GB"/>
        </w:rPr>
        <w:br w:type="page"/>
      </w:r>
    </w:p>
    <w:p w:rsidR="00B72054" w:rsidRDefault="00B72054" w:rsidP="00257DA9">
      <w:pPr>
        <w:pStyle w:val="Heading1"/>
        <w:numPr>
          <w:ilvl w:val="0"/>
          <w:numId w:val="23"/>
        </w:numPr>
        <w:rPr>
          <w:lang w:val="en-US"/>
        </w:rPr>
      </w:pPr>
      <w:bookmarkStart w:id="18" w:name="_Toc503900497"/>
      <w:r w:rsidRPr="00ED17F5">
        <w:rPr>
          <w:lang w:val="en-US"/>
        </w:rPr>
        <w:lastRenderedPageBreak/>
        <w:t>C</w:t>
      </w:r>
      <w:r w:rsidR="009C013B" w:rsidRPr="00ED17F5">
        <w:rPr>
          <w:lang w:val="en-US"/>
        </w:rPr>
        <w:t>onclusion</w:t>
      </w:r>
      <w:r w:rsidR="00257DA9">
        <w:rPr>
          <w:lang w:val="en-US"/>
        </w:rPr>
        <w:t xml:space="preserve"> </w:t>
      </w:r>
      <w:r w:rsidR="000D472C" w:rsidRPr="00ED17F5">
        <w:rPr>
          <w:lang w:val="en-US"/>
        </w:rPr>
        <w:t xml:space="preserve">and </w:t>
      </w:r>
      <w:r w:rsidR="00257DA9">
        <w:rPr>
          <w:lang w:val="en-US"/>
        </w:rPr>
        <w:t>Outlook</w:t>
      </w:r>
      <w:bookmarkEnd w:id="18"/>
    </w:p>
    <w:p w:rsidR="00ED17F5" w:rsidRPr="00ED17F5" w:rsidRDefault="00ED17F5" w:rsidP="003E1BFB">
      <w:pPr>
        <w:pStyle w:val="Heading2"/>
      </w:pPr>
      <w:bookmarkStart w:id="19" w:name="_Toc503900498"/>
      <w:r>
        <w:t>Project Summary</w:t>
      </w:r>
      <w:bookmarkEnd w:id="19"/>
    </w:p>
    <w:p w:rsidR="00A83B8D" w:rsidRPr="0093552E" w:rsidRDefault="004642E9" w:rsidP="00511DFB">
      <w:pPr>
        <w:rPr>
          <w:lang w:val="en-US"/>
        </w:rPr>
      </w:pPr>
      <w:r w:rsidRPr="004642E9">
        <w:rPr>
          <w:lang w:val="en-US"/>
        </w:rPr>
        <w:t>This project researched on the</w:t>
      </w:r>
      <w:r>
        <w:rPr>
          <w:lang w:val="en-US"/>
        </w:rPr>
        <w:t xml:space="preserve"> </w:t>
      </w:r>
      <w:proofErr w:type="spellStart"/>
      <w:r>
        <w:rPr>
          <w:lang w:val="en-US"/>
        </w:rPr>
        <w:t>posibilities</w:t>
      </w:r>
      <w:proofErr w:type="spellEnd"/>
      <w:r w:rsidR="00A83B8D" w:rsidRPr="0093552E">
        <w:rPr>
          <w:lang w:val="en-US"/>
        </w:rPr>
        <w:t xml:space="preserve"> of </w:t>
      </w:r>
      <w:r>
        <w:rPr>
          <w:lang w:val="en-US"/>
        </w:rPr>
        <w:t>programming and visualizing an industrial robot using a web application</w:t>
      </w:r>
      <w:r w:rsidR="00A83B8D">
        <w:rPr>
          <w:lang w:val="en-US"/>
        </w:rPr>
        <w:t xml:space="preserve">. </w:t>
      </w:r>
      <w:r w:rsidR="000F578F">
        <w:rPr>
          <w:lang w:val="en-US"/>
        </w:rPr>
        <w:t xml:space="preserve">The work of </w:t>
      </w:r>
      <w:proofErr w:type="spellStart"/>
      <w:r w:rsidR="004C0A3A">
        <w:rPr>
          <w:lang w:val="en-US"/>
        </w:rPr>
        <w:t>RobotWebTools</w:t>
      </w:r>
      <w:proofErr w:type="spellEnd"/>
      <w:r w:rsidR="004C0A3A">
        <w:rPr>
          <w:lang w:val="en-US"/>
        </w:rPr>
        <w:t xml:space="preserve"> and other ROS contributors make it possible, and the effort in this project </w:t>
      </w:r>
      <w:r w:rsidR="002E4B47">
        <w:rPr>
          <w:lang w:val="en-US"/>
        </w:rPr>
        <w:t>realizes it.</w:t>
      </w:r>
      <w:r w:rsidR="00D968D8">
        <w:rPr>
          <w:lang w:val="en-US"/>
        </w:rPr>
        <w:t xml:space="preserve"> This allows user monitors their robot at anywhere with any device.</w:t>
      </w:r>
      <w:r w:rsidR="002E4B47">
        <w:rPr>
          <w:lang w:val="en-US"/>
        </w:rPr>
        <w:t xml:space="preserve"> Currently, most </w:t>
      </w:r>
      <w:proofErr w:type="spellStart"/>
      <w:r w:rsidR="002E4B47">
        <w:rPr>
          <w:lang w:val="en-US"/>
        </w:rPr>
        <w:t>insudtrial</w:t>
      </w:r>
      <w:proofErr w:type="spellEnd"/>
      <w:r w:rsidR="002E4B47">
        <w:rPr>
          <w:lang w:val="en-US"/>
        </w:rPr>
        <w:t xml:space="preserve"> robots have their own HCI pattern for programming the robots. The application made in this project</w:t>
      </w:r>
      <w:r w:rsidR="00915C52">
        <w:rPr>
          <w:lang w:val="en-US"/>
        </w:rPr>
        <w:t xml:space="preserve"> also make the unifying </w:t>
      </w:r>
      <w:r w:rsidR="00D968D8">
        <w:rPr>
          <w:lang w:val="en-US"/>
        </w:rPr>
        <w:t>the programming language of all types of robots</w:t>
      </w:r>
      <w:r w:rsidR="00511DFB">
        <w:rPr>
          <w:lang w:val="en-US"/>
        </w:rPr>
        <w:t>, which can reduce the cost of the enterprises.</w:t>
      </w:r>
    </w:p>
    <w:p w:rsidR="00ED17F5" w:rsidRPr="0039575E" w:rsidRDefault="00ED17F5" w:rsidP="003E1BFB">
      <w:pPr>
        <w:pStyle w:val="Heading2"/>
      </w:pPr>
      <w:bookmarkStart w:id="20" w:name="_Toc503900499"/>
      <w:proofErr w:type="spellStart"/>
      <w:r w:rsidRPr="0039575E">
        <w:t>Further</w:t>
      </w:r>
      <w:proofErr w:type="spellEnd"/>
      <w:r w:rsidRPr="0039575E">
        <w:t xml:space="preserve"> </w:t>
      </w:r>
      <w:proofErr w:type="spellStart"/>
      <w:r w:rsidRPr="0039575E">
        <w:t>Functionalities</w:t>
      </w:r>
      <w:bookmarkEnd w:id="20"/>
      <w:proofErr w:type="spellEnd"/>
    </w:p>
    <w:p w:rsidR="00ED17F5" w:rsidRPr="0039575E" w:rsidRDefault="00ED17F5" w:rsidP="00ED17F5">
      <w:pPr>
        <w:rPr>
          <w:lang w:val="en-GB"/>
        </w:rPr>
      </w:pPr>
      <w:r w:rsidRPr="0039575E">
        <w:rPr>
          <w:lang w:val="en-GB"/>
        </w:rPr>
        <w:t xml:space="preserve">Because of time limit of the internship, some problems and functions </w:t>
      </w:r>
      <w:r>
        <w:rPr>
          <w:lang w:val="en-GB"/>
        </w:rPr>
        <w:t>were</w:t>
      </w:r>
      <w:r w:rsidRPr="0039575E">
        <w:rPr>
          <w:lang w:val="en-GB"/>
        </w:rPr>
        <w:t xml:space="preserve"> not solved in the project. The following aspects can be the goals of further project(s) based on this product.</w:t>
      </w:r>
    </w:p>
    <w:p w:rsidR="00ED17F5" w:rsidRPr="0039575E" w:rsidRDefault="00ED17F5" w:rsidP="00ED17F5">
      <w:pPr>
        <w:pStyle w:val="Heading3"/>
        <w:rPr>
          <w:lang w:val="en-GB"/>
        </w:rPr>
      </w:pPr>
      <w:r w:rsidRPr="0039575E">
        <w:rPr>
          <w:lang w:val="en-GB"/>
        </w:rPr>
        <w:t>Move robot by using arrow buttons (</w:t>
      </w:r>
      <w:r w:rsidR="00CD2D13">
        <w:rPr>
          <w:lang w:val="en-GB"/>
        </w:rPr>
        <w:t>with</w:t>
      </w:r>
      <w:r w:rsidRPr="0039575E">
        <w:rPr>
          <w:lang w:val="en-GB"/>
        </w:rPr>
        <w:t xml:space="preserve"> kinematics.js)</w:t>
      </w:r>
    </w:p>
    <w:p w:rsidR="00ED17F5" w:rsidRPr="0039575E" w:rsidRDefault="00ED17F5" w:rsidP="00ED17F5">
      <w:pPr>
        <w:rPr>
          <w:lang w:val="en-GB"/>
        </w:rPr>
      </w:pPr>
      <w:r w:rsidRPr="0039575E">
        <w:rPr>
          <w:lang w:val="en-GB"/>
        </w:rPr>
        <w:t xml:space="preserve">Buttons for move and rotate are placed into the GUI, but functions are not implemented. To make the robot move by arrows possible, the X, Y, Z values of the position and rotation of the robot end effector should be calculated. kinematics.js is a utility that can calculate the posture of end effector with the positions and values of the 6 joints. It is included in the product and can be </w:t>
      </w:r>
      <w:r>
        <w:rPr>
          <w:lang w:val="en-GB"/>
        </w:rPr>
        <w:t xml:space="preserve">used for position calculation. </w:t>
      </w:r>
    </w:p>
    <w:p w:rsidR="00ED17F5" w:rsidRPr="0039575E" w:rsidRDefault="00ED17F5" w:rsidP="00ED17F5">
      <w:pPr>
        <w:pStyle w:val="Heading3"/>
        <w:rPr>
          <w:lang w:val="en-GB"/>
        </w:rPr>
      </w:pPr>
      <w:r w:rsidRPr="0039575E">
        <w:rPr>
          <w:lang w:val="en-GB"/>
        </w:rPr>
        <w:t>Work with Node.js for login and database of waypoints</w:t>
      </w:r>
    </w:p>
    <w:p w:rsidR="00ED17F5" w:rsidRPr="0039575E" w:rsidRDefault="00ED17F5" w:rsidP="00ED17F5">
      <w:pPr>
        <w:rPr>
          <w:lang w:val="en-GB"/>
        </w:rPr>
      </w:pPr>
      <w:r w:rsidRPr="0039575E">
        <w:rPr>
          <w:lang w:val="en-GB"/>
        </w:rPr>
        <w:t xml:space="preserve">The login function is just a prototype and there is no user management function provided. It is suggested to use Node.js and </w:t>
      </w:r>
      <w:proofErr w:type="spellStart"/>
      <w:r w:rsidRPr="0039575E">
        <w:rPr>
          <w:lang w:val="en-GB"/>
        </w:rPr>
        <w:t>mongodb</w:t>
      </w:r>
      <w:proofErr w:type="spellEnd"/>
      <w:r w:rsidRPr="0039575E">
        <w:rPr>
          <w:lang w:val="en-GB"/>
        </w:rPr>
        <w:t xml:space="preserve"> to save user data better and safer. The login page should also </w:t>
      </w:r>
      <w:proofErr w:type="gramStart"/>
      <w:r w:rsidRPr="0039575E">
        <w:rPr>
          <w:lang w:val="en-GB"/>
        </w:rPr>
        <w:t>based</w:t>
      </w:r>
      <w:proofErr w:type="gramEnd"/>
      <w:r w:rsidRPr="0039575E">
        <w:rPr>
          <w:lang w:val="en-GB"/>
        </w:rPr>
        <w:t xml:space="preserve"> on the user data in the Node.js database. In addition, the app can do more such as saving the program made by specific user with the database.</w:t>
      </w:r>
    </w:p>
    <w:p w:rsidR="00ED17F5" w:rsidRPr="0039575E" w:rsidRDefault="00ED17F5" w:rsidP="00ED17F5">
      <w:pPr>
        <w:pStyle w:val="Heading3"/>
        <w:rPr>
          <w:lang w:val="en-GB"/>
        </w:rPr>
      </w:pPr>
      <w:r w:rsidRPr="0039575E">
        <w:rPr>
          <w:lang w:val="en-GB"/>
        </w:rPr>
        <w:t>Enhancement functionality of programming</w:t>
      </w:r>
    </w:p>
    <w:p w:rsidR="00ED17F5" w:rsidRPr="0039575E" w:rsidRDefault="00ED17F5" w:rsidP="00ED17F5">
      <w:pPr>
        <w:rPr>
          <w:lang w:val="en-GB"/>
        </w:rPr>
      </w:pPr>
      <w:r w:rsidRPr="0039575E">
        <w:rPr>
          <w:lang w:val="en-GB"/>
        </w:rPr>
        <w:t>The simple programming tool only provide the function of adding the waypoint to the list and save/load the list to/from external file. It can be extended to be more functional by adding waypoints removal and reordering function, simple logical and loop stat</w:t>
      </w:r>
      <w:r>
        <w:rPr>
          <w:lang w:val="en-GB"/>
        </w:rPr>
        <w:t>ements and variable operations.</w:t>
      </w:r>
    </w:p>
    <w:p w:rsidR="00ED17F5" w:rsidRPr="0039575E" w:rsidRDefault="00ED17F5" w:rsidP="00ED17F5">
      <w:pPr>
        <w:pStyle w:val="Heading3"/>
        <w:rPr>
          <w:lang w:val="en-GB"/>
        </w:rPr>
      </w:pPr>
      <w:r w:rsidRPr="0039575E">
        <w:rPr>
          <w:lang w:val="en-GB"/>
        </w:rPr>
        <w:t>Stability of robot motion</w:t>
      </w:r>
    </w:p>
    <w:p w:rsidR="00ED17F5" w:rsidRPr="0039575E" w:rsidRDefault="00ED17F5" w:rsidP="00ED17F5">
      <w:pPr>
        <w:rPr>
          <w:lang w:val="en-GB"/>
        </w:rPr>
      </w:pPr>
      <w:r w:rsidRPr="0039575E">
        <w:rPr>
          <w:lang w:val="en-GB"/>
        </w:rPr>
        <w:t>When using the real robot, protective stops often occur. This is because the robot moves too fast and sometimes it misses the target point. To protect the robot, a protective stop is triggered by itself; then the robot is to be unlocked from its HCI. It is necessary to improve the driver module to avoid the robot from moving fast, stopping heavily and triggering protective stops.</w:t>
      </w:r>
    </w:p>
    <w:p w:rsidR="00ED17F5" w:rsidRPr="0039575E" w:rsidRDefault="00ED17F5" w:rsidP="00ED17F5">
      <w:pPr>
        <w:pStyle w:val="Heading3"/>
        <w:rPr>
          <w:lang w:val="en-GB"/>
        </w:rPr>
      </w:pPr>
      <w:r w:rsidRPr="0039575E">
        <w:rPr>
          <w:lang w:val="en-GB"/>
        </w:rPr>
        <w:t>Compatible with other types of industrial robots</w:t>
      </w:r>
    </w:p>
    <w:p w:rsidR="00ED17F5" w:rsidRPr="0039575E" w:rsidRDefault="00ED17F5" w:rsidP="00ED17F5">
      <w:pPr>
        <w:rPr>
          <w:lang w:val="en-GB"/>
        </w:rPr>
      </w:pPr>
      <w:r w:rsidRPr="0039575E">
        <w:rPr>
          <w:lang w:val="en-GB"/>
        </w:rPr>
        <w:t xml:space="preserve">This web-based GUI app is compatible to Universal Robots UR5. However, it may also suitable for any type of 6-axis industrial robots or even any robots that using ROS. This product can be </w:t>
      </w:r>
      <w:proofErr w:type="spellStart"/>
      <w:r w:rsidRPr="0039575E">
        <w:rPr>
          <w:lang w:val="en-GB"/>
        </w:rPr>
        <w:t>splitted</w:t>
      </w:r>
      <w:proofErr w:type="spellEnd"/>
      <w:r w:rsidRPr="0039575E">
        <w:rPr>
          <w:lang w:val="en-GB"/>
        </w:rPr>
        <w:t xml:space="preserve"> into two parts: common part that is same to all robots, and special part that differs to adapt each robot. When adapting a new type of robot, the common part should not change, while the special part can be copied from sample and modified to fit the data and settings of the new robot.</w:t>
      </w:r>
    </w:p>
    <w:p w:rsidR="00ED17F5" w:rsidRPr="0039575E" w:rsidRDefault="00ED17F5" w:rsidP="00ED17F5">
      <w:pPr>
        <w:pStyle w:val="Heading3"/>
        <w:rPr>
          <w:lang w:val="en-GB"/>
        </w:rPr>
      </w:pPr>
      <w:r w:rsidRPr="0039575E">
        <w:rPr>
          <w:lang w:val="en-GB"/>
        </w:rPr>
        <w:t>Make good use of Vue.js</w:t>
      </w:r>
    </w:p>
    <w:p w:rsidR="00DC7EE5" w:rsidRPr="009D092D" w:rsidRDefault="00ED17F5">
      <w:pPr>
        <w:rPr>
          <w:rFonts w:asciiTheme="majorHAnsi" w:eastAsiaTheme="majorEastAsia" w:hAnsiTheme="majorHAnsi" w:cstheme="majorBidi"/>
          <w:color w:val="6D1D6A" w:themeColor="accent1" w:themeShade="BF"/>
          <w:sz w:val="32"/>
          <w:szCs w:val="32"/>
          <w:lang w:val="en-US"/>
        </w:rPr>
      </w:pPr>
      <w:r w:rsidRPr="0039575E">
        <w:rPr>
          <w:lang w:val="en-GB"/>
        </w:rPr>
        <w:t xml:space="preserve">Only part of the code is under Vue.js environment. Putting everything inside the </w:t>
      </w:r>
      <w:proofErr w:type="spellStart"/>
      <w:r w:rsidRPr="0039575E">
        <w:rPr>
          <w:lang w:val="en-GB"/>
        </w:rPr>
        <w:t>Vue</w:t>
      </w:r>
      <w:proofErr w:type="spellEnd"/>
      <w:r w:rsidRPr="0039575E">
        <w:rPr>
          <w:lang w:val="en-GB"/>
        </w:rPr>
        <w:t xml:space="preserve"> object in app.js file can make good use of Vue.js functionalities and make further coding easier.</w:t>
      </w:r>
      <w:r>
        <w:rPr>
          <w:lang w:val="en-GB"/>
        </w:rPr>
        <w:t xml:space="preserve"> </w:t>
      </w:r>
      <w:r w:rsidR="00DC7EE5" w:rsidRPr="009D092D">
        <w:rPr>
          <w:lang w:val="en-US"/>
        </w:rPr>
        <w:br w:type="page"/>
      </w:r>
    </w:p>
    <w:p w:rsidR="00B72054" w:rsidRPr="00B72054" w:rsidRDefault="000D472C" w:rsidP="0060610F">
      <w:pPr>
        <w:pStyle w:val="Heading1"/>
        <w:rPr>
          <w:lang w:val="en-GB"/>
        </w:rPr>
      </w:pPr>
      <w:bookmarkStart w:id="21" w:name="_Toc503900500"/>
      <w:r w:rsidRPr="009D092D">
        <w:rPr>
          <w:lang w:val="en-US"/>
        </w:rPr>
        <w:lastRenderedPageBreak/>
        <w:t>Evaluation</w:t>
      </w:r>
      <w:bookmarkEnd w:id="21"/>
      <w:r w:rsidR="00B72054" w:rsidRPr="00B72054">
        <w:rPr>
          <w:lang w:val="en-GB"/>
        </w:rPr>
        <w:t xml:space="preserve"> </w:t>
      </w:r>
    </w:p>
    <w:p w:rsidR="008E66AC" w:rsidRDefault="0094067F" w:rsidP="00511DFB">
      <w:pPr>
        <w:rPr>
          <w:lang w:val="en-US"/>
        </w:rPr>
      </w:pPr>
      <w:r>
        <w:rPr>
          <w:lang w:val="en-US"/>
        </w:rPr>
        <w:t xml:space="preserve">I learned a lot of things </w:t>
      </w:r>
      <w:r w:rsidR="007B64C6">
        <w:rPr>
          <w:lang w:val="en-US"/>
        </w:rPr>
        <w:t xml:space="preserve">when working on this project </w:t>
      </w:r>
      <w:r>
        <w:rPr>
          <w:lang w:val="en-US"/>
        </w:rPr>
        <w:t>in this 5-month internship period.</w:t>
      </w:r>
      <w:r w:rsidR="007B64C6">
        <w:rPr>
          <w:lang w:val="en-US"/>
        </w:rPr>
        <w:t xml:space="preserve"> </w:t>
      </w:r>
      <w:r w:rsidR="00511DFB">
        <w:rPr>
          <w:lang w:val="en-US"/>
        </w:rPr>
        <w:t xml:space="preserve">Apart from the knowledge of JavaScript, </w:t>
      </w:r>
      <w:r w:rsidR="007B64C6">
        <w:rPr>
          <w:lang w:val="en-US"/>
        </w:rPr>
        <w:t>this project</w:t>
      </w:r>
      <w:r w:rsidR="00511DFB">
        <w:rPr>
          <w:lang w:val="en-US"/>
        </w:rPr>
        <w:t xml:space="preserve"> also requires the understanding of Robot Operating System</w:t>
      </w:r>
      <w:r w:rsidR="004640BA">
        <w:rPr>
          <w:lang w:val="en-US"/>
        </w:rPr>
        <w:t xml:space="preserve"> and plenty of its concepts</w:t>
      </w:r>
      <w:r w:rsidR="007B64C6">
        <w:rPr>
          <w:lang w:val="en-US"/>
        </w:rPr>
        <w:t>, which was strange to me firstly</w:t>
      </w:r>
      <w:r w:rsidR="00511DFB">
        <w:rPr>
          <w:lang w:val="en-US"/>
        </w:rPr>
        <w:t xml:space="preserve">. This project helped me to get more </w:t>
      </w:r>
      <w:r w:rsidR="004640BA">
        <w:rPr>
          <w:lang w:val="en-US"/>
        </w:rPr>
        <w:t>experience</w:t>
      </w:r>
      <w:r w:rsidR="00511DFB">
        <w:rPr>
          <w:lang w:val="en-US"/>
        </w:rPr>
        <w:t xml:space="preserve"> on </w:t>
      </w:r>
      <w:r w:rsidR="004640BA">
        <w:rPr>
          <w:lang w:val="en-US"/>
        </w:rPr>
        <w:t xml:space="preserve">web </w:t>
      </w:r>
      <w:r w:rsidR="00511DFB">
        <w:rPr>
          <w:lang w:val="en-US"/>
        </w:rPr>
        <w:t xml:space="preserve">programming </w:t>
      </w:r>
      <w:r w:rsidR="004640BA">
        <w:rPr>
          <w:lang w:val="en-US"/>
        </w:rPr>
        <w:t xml:space="preserve">and </w:t>
      </w:r>
      <w:r w:rsidR="007B64C6">
        <w:rPr>
          <w:lang w:val="en-US"/>
        </w:rPr>
        <w:t xml:space="preserve">these </w:t>
      </w:r>
      <w:r>
        <w:rPr>
          <w:lang w:val="en-US"/>
        </w:rPr>
        <w:t>new knowledges about robotics that was not learned from school</w:t>
      </w:r>
      <w:r w:rsidR="00511DFB">
        <w:rPr>
          <w:lang w:val="en-US"/>
        </w:rPr>
        <w:t>.</w:t>
      </w:r>
      <w:r w:rsidR="007B64C6">
        <w:rPr>
          <w:lang w:val="en-US"/>
        </w:rPr>
        <w:t xml:space="preserve"> I also tried </w:t>
      </w:r>
      <w:r w:rsidR="00715C4B">
        <w:rPr>
          <w:lang w:val="en-US"/>
        </w:rPr>
        <w:t>finding the answers by myself</w:t>
      </w:r>
      <w:r w:rsidR="00715C4B">
        <w:rPr>
          <w:lang w:val="en-US"/>
        </w:rPr>
        <w:t xml:space="preserve"> </w:t>
      </w:r>
      <w:r w:rsidR="007B64C6">
        <w:rPr>
          <w:lang w:val="en-US"/>
        </w:rPr>
        <w:t xml:space="preserve">to </w:t>
      </w:r>
      <w:r w:rsidR="008A6ACF">
        <w:rPr>
          <w:lang w:val="en-US"/>
        </w:rPr>
        <w:t>get the answers and solve the problems</w:t>
      </w:r>
      <w:r w:rsidR="00715C4B">
        <w:rPr>
          <w:lang w:val="en-US"/>
        </w:rPr>
        <w:t xml:space="preserve">. The tutor was </w:t>
      </w:r>
      <w:proofErr w:type="gramStart"/>
      <w:r w:rsidR="00715C4B">
        <w:rPr>
          <w:lang w:val="en-US"/>
        </w:rPr>
        <w:t>really nice</w:t>
      </w:r>
      <w:proofErr w:type="gramEnd"/>
      <w:r w:rsidR="00715C4B">
        <w:rPr>
          <w:lang w:val="en-US"/>
        </w:rPr>
        <w:t xml:space="preserve"> and also gave me a lot of help and hints. </w:t>
      </w:r>
      <w:r w:rsidR="008E66AC">
        <w:rPr>
          <w:lang w:val="en-US"/>
        </w:rPr>
        <w:t>After all, I enjoyed the experience of doing internship here.</w:t>
      </w:r>
    </w:p>
    <w:p w:rsidR="008E66AC" w:rsidRPr="00715C4B" w:rsidRDefault="008E66AC" w:rsidP="00511DFB">
      <w:pPr>
        <w:rPr>
          <w:lang w:val="en-US"/>
        </w:rPr>
      </w:pPr>
    </w:p>
    <w:bookmarkStart w:id="22" w:name="_Toc503900501" w:displacedByCustomXml="next"/>
    <w:sdt>
      <w:sdtPr>
        <w:rPr>
          <w:rFonts w:asciiTheme="minorHAnsi" w:eastAsiaTheme="minorEastAsia" w:hAnsiTheme="minorHAnsi" w:cstheme="minorBidi"/>
          <w:color w:val="auto"/>
          <w:sz w:val="22"/>
          <w:szCs w:val="22"/>
        </w:rPr>
        <w:id w:val="-1645727024"/>
        <w:docPartObj>
          <w:docPartGallery w:val="Bibliographies"/>
          <w:docPartUnique/>
        </w:docPartObj>
      </w:sdtPr>
      <w:sdtContent>
        <w:p w:rsidR="00D308BD" w:rsidRPr="00D308BD" w:rsidRDefault="00D308BD">
          <w:pPr>
            <w:pStyle w:val="Heading1"/>
            <w:rPr>
              <w:lang w:val="en-US"/>
            </w:rPr>
          </w:pPr>
          <w:r w:rsidRPr="00D308BD">
            <w:rPr>
              <w:lang w:val="en-US"/>
            </w:rPr>
            <w:t>References</w:t>
          </w:r>
          <w:bookmarkEnd w:id="22"/>
        </w:p>
        <w:sdt>
          <w:sdtPr>
            <w:id w:val="-573587230"/>
            <w:bibliography/>
          </w:sdtPr>
          <w:sdtContent>
            <w:p w:rsidR="00F715B3" w:rsidRDefault="00E04FE4" w:rsidP="00F715B3">
              <w:pPr>
                <w:pStyle w:val="Bibliography"/>
                <w:ind w:left="720" w:hanging="720"/>
                <w:rPr>
                  <w:noProof/>
                  <w:sz w:val="24"/>
                  <w:szCs w:val="24"/>
                  <w:lang w:val="en-US"/>
                </w:rPr>
              </w:pPr>
              <w:r>
                <w:rPr>
                  <w:noProof/>
                </w:rPr>
                <w:fldChar w:fldCharType="begin"/>
              </w:r>
              <w:r w:rsidRPr="00E04FE4">
                <w:rPr>
                  <w:noProof/>
                  <w:lang w:val="en-US"/>
                </w:rPr>
                <w:instrText xml:space="preserve"> BIBLIOGRAPHY \l 1043 \f 1033 </w:instrText>
              </w:r>
              <w:r>
                <w:rPr>
                  <w:noProof/>
                </w:rPr>
                <w:fldChar w:fldCharType="separate"/>
              </w:r>
              <w:r w:rsidR="00F715B3">
                <w:rPr>
                  <w:i/>
                  <w:iCs/>
                  <w:noProof/>
                  <w:lang w:val="en-US"/>
                </w:rPr>
                <w:t>About ROS</w:t>
              </w:r>
              <w:r w:rsidR="00F715B3">
                <w:rPr>
                  <w:noProof/>
                  <w:lang w:val="en-US"/>
                </w:rPr>
                <w:t>. (n.d.). Retrieved from ROS.org: http://www.ros.org/about-ros/</w:t>
              </w:r>
            </w:p>
            <w:p w:rsidR="00F715B3" w:rsidRDefault="00F715B3" w:rsidP="00F715B3">
              <w:pPr>
                <w:pStyle w:val="Bibliography"/>
                <w:ind w:left="720" w:hanging="720"/>
                <w:rPr>
                  <w:noProof/>
                  <w:lang w:val="en-US"/>
                </w:rPr>
              </w:pPr>
              <w:r>
                <w:rPr>
                  <w:noProof/>
                  <w:lang w:val="en-US"/>
                </w:rPr>
                <w:t xml:space="preserve">Foote, T. (2013). tf: The transform library. </w:t>
              </w:r>
              <w:r>
                <w:rPr>
                  <w:i/>
                  <w:iCs/>
                  <w:noProof/>
                  <w:lang w:val="en-US"/>
                </w:rPr>
                <w:t>Technologies for Practical Robot Applications (TePRA), 2013 IEEE International Conference on</w:t>
              </w:r>
              <w:r>
                <w:rPr>
                  <w:noProof/>
                  <w:lang w:val="en-US"/>
                </w:rPr>
                <w:t>, (pp. 1-6).</w:t>
              </w:r>
            </w:p>
            <w:p w:rsidR="00F715B3" w:rsidRDefault="00F715B3" w:rsidP="00F715B3">
              <w:pPr>
                <w:pStyle w:val="Bibliography"/>
                <w:ind w:left="720" w:hanging="720"/>
                <w:rPr>
                  <w:noProof/>
                  <w:lang w:val="en-US"/>
                </w:rPr>
              </w:pPr>
              <w:r>
                <w:rPr>
                  <w:i/>
                  <w:iCs/>
                  <w:noProof/>
                  <w:lang w:val="en-US"/>
                </w:rPr>
                <w:t>Introduction.</w:t>
              </w:r>
              <w:r>
                <w:rPr>
                  <w:noProof/>
                  <w:lang w:val="en-US"/>
                </w:rPr>
                <w:t xml:space="preserve"> (n.d.). Retrieved from Vue.js: https://vuejs.org/v2/guide/</w:t>
              </w:r>
            </w:p>
            <w:p w:rsidR="00F715B3" w:rsidRDefault="00F715B3" w:rsidP="00F715B3">
              <w:pPr>
                <w:pStyle w:val="Bibliography"/>
                <w:ind w:left="720" w:hanging="720"/>
                <w:rPr>
                  <w:noProof/>
                  <w:lang w:val="en-US"/>
                </w:rPr>
              </w:pPr>
              <w:r>
                <w:rPr>
                  <w:noProof/>
                  <w:lang w:val="en-US"/>
                </w:rPr>
                <w:t>Sucan, I., &amp; Chitta, S. (n.d.). Retrieved from "MoveIt!": http://moveit.ros.org</w:t>
              </w:r>
            </w:p>
            <w:p w:rsidR="00F715B3" w:rsidRDefault="00F715B3" w:rsidP="00F715B3">
              <w:pPr>
                <w:pStyle w:val="Bibliography"/>
                <w:ind w:left="720" w:hanging="720"/>
                <w:rPr>
                  <w:noProof/>
                  <w:lang w:val="en-US"/>
                </w:rPr>
              </w:pPr>
              <w:r>
                <w:rPr>
                  <w:noProof/>
                  <w:lang w:val="en-US"/>
                </w:rPr>
                <w:t xml:space="preserve">Toris, R., Kammerl, J., Lu, D., Lee, J., Jenkins, O., Osentoski, S., . . . Chernova, S. (2015). Robot Web Tools: Efficient Messaging for Cloud Robotics. </w:t>
              </w:r>
              <w:r>
                <w:rPr>
                  <w:i/>
                  <w:iCs/>
                  <w:noProof/>
                  <w:lang w:val="en-US"/>
                </w:rPr>
                <w:t>Proceedings of the IEEE/RSJ International Conference on Intelligent Robots and Systems (IROS).</w:t>
              </w:r>
              <w:r>
                <w:rPr>
                  <w:noProof/>
                  <w:lang w:val="en-US"/>
                </w:rPr>
                <w:t xml:space="preserve"> </w:t>
              </w:r>
            </w:p>
            <w:p w:rsidR="00F715B3" w:rsidRDefault="00F715B3" w:rsidP="00F715B3">
              <w:pPr>
                <w:pStyle w:val="Bibliography"/>
                <w:ind w:left="720" w:hanging="720"/>
                <w:rPr>
                  <w:noProof/>
                  <w:lang w:val="en-US"/>
                </w:rPr>
              </w:pPr>
              <w:r>
                <w:rPr>
                  <w:noProof/>
                  <w:lang w:val="en-US"/>
                </w:rPr>
                <w:t xml:space="preserve">Universal Robots A/S. (2009). </w:t>
              </w:r>
              <w:r>
                <w:rPr>
                  <w:i/>
                  <w:iCs/>
                  <w:noProof/>
                  <w:lang w:val="en-US"/>
                </w:rPr>
                <w:t>UR5 User Manual.</w:t>
              </w:r>
              <w:r>
                <w:rPr>
                  <w:noProof/>
                  <w:lang w:val="en-US"/>
                </w:rPr>
                <w:t xml:space="preserve"> </w:t>
              </w:r>
            </w:p>
            <w:p w:rsidR="00F715B3" w:rsidRDefault="00F715B3" w:rsidP="00F715B3">
              <w:pPr>
                <w:pStyle w:val="Bibliography"/>
                <w:ind w:left="720" w:hanging="720"/>
                <w:rPr>
                  <w:noProof/>
                  <w:lang w:val="en-US"/>
                </w:rPr>
              </w:pPr>
              <w:r>
                <w:rPr>
                  <w:i/>
                  <w:iCs/>
                  <w:noProof/>
                  <w:lang w:val="en-US"/>
                </w:rPr>
                <w:t>XML Robot Description Format (URDF).</w:t>
              </w:r>
              <w:r>
                <w:rPr>
                  <w:noProof/>
                  <w:lang w:val="en-US"/>
                </w:rPr>
                <w:t xml:space="preserve"> (n.d.). Retrieved from ROS.org: http://wiki.ros.org/urdf/XML/model</w:t>
              </w:r>
            </w:p>
            <w:p w:rsidR="00D308BD" w:rsidRPr="00D308BD" w:rsidRDefault="00E04FE4" w:rsidP="00F715B3">
              <w:r>
                <w:rPr>
                  <w:noProof/>
                </w:rPr>
                <w:fldChar w:fldCharType="end"/>
              </w:r>
            </w:p>
          </w:sdtContent>
        </w:sdt>
      </w:sdtContent>
    </w:sdt>
    <w:p w:rsidR="00D01624" w:rsidRDefault="00D01624">
      <w:pPr>
        <w:rPr>
          <w:rFonts w:asciiTheme="majorHAnsi" w:eastAsiaTheme="majorEastAsia" w:hAnsiTheme="majorHAnsi" w:cstheme="majorBidi"/>
          <w:color w:val="6D1D6A" w:themeColor="accent1" w:themeShade="BF"/>
          <w:sz w:val="32"/>
          <w:szCs w:val="32"/>
          <w:lang w:val="en-US"/>
        </w:rPr>
      </w:pPr>
      <w:r>
        <w:rPr>
          <w:lang w:val="en-US"/>
        </w:rPr>
        <w:br w:type="page"/>
      </w:r>
    </w:p>
    <w:p w:rsidR="00B72054" w:rsidRPr="00B72054" w:rsidRDefault="00B72054" w:rsidP="0060610F">
      <w:pPr>
        <w:pStyle w:val="Heading1"/>
        <w:rPr>
          <w:lang w:val="en-GB"/>
        </w:rPr>
      </w:pPr>
      <w:bookmarkStart w:id="23" w:name="_Toc503900502"/>
      <w:r w:rsidRPr="00BA6FC2">
        <w:rPr>
          <w:lang w:val="en-US"/>
        </w:rPr>
        <w:lastRenderedPageBreak/>
        <w:t>A</w:t>
      </w:r>
      <w:r w:rsidR="000D472C" w:rsidRPr="00BA6FC2">
        <w:rPr>
          <w:lang w:val="en-US"/>
        </w:rPr>
        <w:t>ttachment</w:t>
      </w:r>
      <w:r w:rsidRPr="00B72054">
        <w:rPr>
          <w:lang w:val="en-GB"/>
        </w:rPr>
        <w:t xml:space="preserve"> </w:t>
      </w:r>
      <w:r w:rsidR="00A94A63">
        <w:rPr>
          <w:lang w:val="en-GB"/>
        </w:rPr>
        <w:t>A: Project Plan (Excerpts)</w:t>
      </w:r>
      <w:bookmarkEnd w:id="23"/>
    </w:p>
    <w:p w:rsidR="00915C52" w:rsidRDefault="00915C52" w:rsidP="00915C52">
      <w:pPr>
        <w:pStyle w:val="Heading2"/>
        <w:numPr>
          <w:ilvl w:val="0"/>
          <w:numId w:val="0"/>
        </w:numPr>
        <w:rPr>
          <w:lang w:val="en-US"/>
        </w:rPr>
      </w:pPr>
      <w:bookmarkStart w:id="24" w:name="_Toc494551172"/>
      <w:bookmarkStart w:id="25" w:name="_Toc503900503"/>
      <w:r>
        <w:rPr>
          <w:lang w:val="en-US"/>
        </w:rPr>
        <w:t>Assumptions, Constraints and Risks</w:t>
      </w:r>
      <w:bookmarkEnd w:id="24"/>
      <w:bookmarkEnd w:id="25"/>
    </w:p>
    <w:p w:rsidR="00915C52" w:rsidRDefault="00915C52" w:rsidP="00915C52">
      <w:pPr>
        <w:pStyle w:val="Heading3"/>
        <w:rPr>
          <w:lang w:val="en-US"/>
        </w:rPr>
      </w:pPr>
      <w:bookmarkStart w:id="26" w:name="_Toc494551173"/>
      <w:r>
        <w:rPr>
          <w:lang w:val="en-US"/>
        </w:rPr>
        <w:t>Project Assumptions</w:t>
      </w:r>
      <w:bookmarkEnd w:id="26"/>
    </w:p>
    <w:p w:rsidR="00915C52" w:rsidRDefault="00915C52" w:rsidP="00915C52">
      <w:pPr>
        <w:pStyle w:val="BodyText"/>
        <w:rPr>
          <w:lang w:val="en-US"/>
        </w:rPr>
      </w:pPr>
      <w:r>
        <w:rPr>
          <w:lang w:val="en-US"/>
        </w:rPr>
        <w:t>The following assumptions were made in preparing the project plan:</w:t>
      </w:r>
    </w:p>
    <w:p w:rsidR="00915C52" w:rsidRDefault="00915C52" w:rsidP="00915C52">
      <w:pPr>
        <w:pStyle w:val="NoSpacing"/>
        <w:numPr>
          <w:ilvl w:val="0"/>
          <w:numId w:val="46"/>
        </w:numPr>
        <w:rPr>
          <w:lang w:val="en-US"/>
        </w:rPr>
      </w:pPr>
      <w:r>
        <w:rPr>
          <w:lang w:val="en-US"/>
        </w:rPr>
        <w:t>A laptop with Ubuntu 14.04 and ROS Indigo installed is provided as work computer.</w:t>
      </w:r>
    </w:p>
    <w:p w:rsidR="00915C52" w:rsidRDefault="00915C52" w:rsidP="00915C52">
      <w:pPr>
        <w:pStyle w:val="NoSpacing"/>
        <w:numPr>
          <w:ilvl w:val="0"/>
          <w:numId w:val="46"/>
        </w:numPr>
        <w:rPr>
          <w:lang w:val="en-US"/>
        </w:rPr>
      </w:pPr>
      <w:r>
        <w:rPr>
          <w:lang w:val="en-US"/>
        </w:rPr>
        <w:t>The robot that will be part of the assignment, including their respective ROS (robot operating</w:t>
      </w:r>
    </w:p>
    <w:p w:rsidR="00915C52" w:rsidRDefault="00915C52" w:rsidP="00915C52">
      <w:pPr>
        <w:pStyle w:val="NoSpacing"/>
        <w:numPr>
          <w:ilvl w:val="0"/>
          <w:numId w:val="46"/>
        </w:numPr>
        <w:rPr>
          <w:lang w:val="en-US"/>
        </w:rPr>
      </w:pPr>
      <w:r>
        <w:rPr>
          <w:lang w:val="en-US"/>
        </w:rPr>
        <w:t>system) 3D models and drivers is provided and always accessible.</w:t>
      </w:r>
    </w:p>
    <w:p w:rsidR="00915C52" w:rsidRDefault="00915C52" w:rsidP="00915C52">
      <w:pPr>
        <w:pStyle w:val="NoSpacing"/>
        <w:numPr>
          <w:ilvl w:val="0"/>
          <w:numId w:val="46"/>
        </w:numPr>
        <w:rPr>
          <w:lang w:val="en-US"/>
        </w:rPr>
      </w:pPr>
      <w:r>
        <w:rPr>
          <w:lang w:val="en-US"/>
        </w:rPr>
        <w:t>The trainee will abide by the guidelines identified within this plan.</w:t>
      </w:r>
    </w:p>
    <w:p w:rsidR="00915C52" w:rsidRDefault="00915C52" w:rsidP="00915C52">
      <w:pPr>
        <w:numPr>
          <w:ilvl w:val="0"/>
          <w:numId w:val="47"/>
        </w:numPr>
        <w:spacing w:line="256" w:lineRule="auto"/>
        <w:rPr>
          <w:lang w:val="en-US"/>
        </w:rPr>
      </w:pPr>
      <w:r>
        <w:rPr>
          <w:lang w:val="en-US"/>
        </w:rPr>
        <w:t>The project plan may change as new information and issues are revealed.</w:t>
      </w:r>
    </w:p>
    <w:p w:rsidR="00915C52" w:rsidRDefault="00915C52" w:rsidP="00915C52">
      <w:pPr>
        <w:pStyle w:val="Heading3"/>
        <w:rPr>
          <w:lang w:val="en-US"/>
        </w:rPr>
      </w:pPr>
      <w:bookmarkStart w:id="27" w:name="_Toc494551174"/>
      <w:r>
        <w:rPr>
          <w:lang w:val="en-US"/>
        </w:rPr>
        <w:t>Project Constraints</w:t>
      </w:r>
      <w:bookmarkEnd w:id="27"/>
    </w:p>
    <w:p w:rsidR="00915C52" w:rsidRDefault="00915C52" w:rsidP="00915C52">
      <w:pPr>
        <w:pStyle w:val="BodyText"/>
        <w:rPr>
          <w:lang w:val="en-US"/>
        </w:rPr>
      </w:pPr>
      <w:r>
        <w:rPr>
          <w:lang w:val="en-US"/>
        </w:rPr>
        <w:t>The following represent known project constraints:</w:t>
      </w:r>
    </w:p>
    <w:p w:rsidR="00915C52" w:rsidRDefault="00915C52" w:rsidP="00915C52">
      <w:pPr>
        <w:pStyle w:val="NoSpacing"/>
        <w:numPr>
          <w:ilvl w:val="0"/>
          <w:numId w:val="48"/>
        </w:numPr>
        <w:rPr>
          <w:lang w:val="en-US"/>
        </w:rPr>
      </w:pPr>
      <w:r>
        <w:rPr>
          <w:lang w:val="en-US"/>
        </w:rPr>
        <w:t>No related projects are known for reference.</w:t>
      </w:r>
    </w:p>
    <w:p w:rsidR="00915C52" w:rsidRDefault="00915C52" w:rsidP="00915C52">
      <w:pPr>
        <w:numPr>
          <w:ilvl w:val="0"/>
          <w:numId w:val="48"/>
        </w:numPr>
        <w:spacing w:line="256" w:lineRule="auto"/>
        <w:rPr>
          <w:lang w:val="en-US"/>
        </w:rPr>
      </w:pPr>
      <w:r>
        <w:rPr>
          <w:lang w:val="en-US"/>
        </w:rPr>
        <w:t>The period of internship is limited.</w:t>
      </w:r>
    </w:p>
    <w:p w:rsidR="00915C52" w:rsidRDefault="00915C52" w:rsidP="00915C52">
      <w:pPr>
        <w:pStyle w:val="Heading3"/>
        <w:rPr>
          <w:sz w:val="18"/>
          <w:szCs w:val="18"/>
          <w:lang w:val="en-US"/>
        </w:rPr>
      </w:pPr>
      <w:bookmarkStart w:id="28" w:name="_Toc494551175"/>
      <w:r>
        <w:rPr>
          <w:lang w:val="en-US"/>
        </w:rPr>
        <w:t>Project Risks</w:t>
      </w:r>
      <w:bookmarkEnd w:id="28"/>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450"/>
        <w:gridCol w:w="3150"/>
        <w:gridCol w:w="1350"/>
        <w:gridCol w:w="900"/>
        <w:gridCol w:w="3222"/>
      </w:tblGrid>
      <w:tr w:rsidR="00915C52" w:rsidRPr="00C35F60" w:rsidTr="00C35F60">
        <w:tc>
          <w:tcPr>
            <w:tcW w:w="45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w:t>
            </w:r>
          </w:p>
        </w:tc>
        <w:tc>
          <w:tcPr>
            <w:tcW w:w="315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Description</w:t>
            </w:r>
          </w:p>
        </w:tc>
        <w:tc>
          <w:tcPr>
            <w:tcW w:w="135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Likelihood</w:t>
            </w:r>
          </w:p>
        </w:tc>
        <w:tc>
          <w:tcPr>
            <w:tcW w:w="90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Impact</w:t>
            </w:r>
          </w:p>
        </w:tc>
        <w:tc>
          <w:tcPr>
            <w:tcW w:w="3222" w:type="dxa"/>
            <w:tcBorders>
              <w:top w:val="single" w:sz="2" w:space="0" w:color="000000"/>
              <w:left w:val="single" w:sz="2" w:space="0" w:color="000000"/>
              <w:bottom w:val="single" w:sz="2" w:space="0" w:color="000000"/>
              <w:right w:val="single" w:sz="2" w:space="0" w:color="000000"/>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Measures</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1</w:t>
            </w:r>
          </w:p>
        </w:tc>
        <w:tc>
          <w:tcPr>
            <w:tcW w:w="31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Accident that leads to damage of equipment</w:t>
            </w:r>
          </w:p>
        </w:tc>
        <w:tc>
          <w:tcPr>
            <w:tcW w:w="13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Unlikely</w:t>
            </w:r>
          </w:p>
        </w:tc>
        <w:tc>
          <w:tcPr>
            <w:tcW w:w="90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High</w:t>
            </w:r>
          </w:p>
        </w:tc>
        <w:tc>
          <w:tcPr>
            <w:tcW w:w="3222"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OPERATE THE ROBOT SAFELY</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2</w:t>
            </w:r>
          </w:p>
        </w:tc>
        <w:tc>
          <w:tcPr>
            <w:tcW w:w="31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Work computer stolen, damaged or data inside damaged</w:t>
            </w:r>
          </w:p>
        </w:tc>
        <w:tc>
          <w:tcPr>
            <w:tcW w:w="13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Unlikely</w:t>
            </w:r>
          </w:p>
        </w:tc>
        <w:tc>
          <w:tcPr>
            <w:tcW w:w="90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High</w:t>
            </w:r>
          </w:p>
        </w:tc>
        <w:tc>
          <w:tcPr>
            <w:tcW w:w="3222"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Store the laptop firmly in the drawer and lock when leaving, backup codes on GitHub</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3</w:t>
            </w:r>
          </w:p>
        </w:tc>
        <w:tc>
          <w:tcPr>
            <w:tcW w:w="31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Robot malfunction</w:t>
            </w:r>
          </w:p>
        </w:tc>
        <w:tc>
          <w:tcPr>
            <w:tcW w:w="13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Somewhat likely</w:t>
            </w:r>
          </w:p>
        </w:tc>
        <w:tc>
          <w:tcPr>
            <w:tcW w:w="90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High</w:t>
            </w:r>
          </w:p>
        </w:tc>
        <w:tc>
          <w:tcPr>
            <w:tcW w:w="3222"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Report to tutor immediately</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4</w:t>
            </w:r>
          </w:p>
        </w:tc>
        <w:tc>
          <w:tcPr>
            <w:tcW w:w="31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Robot is occupied by other students when needed</w:t>
            </w:r>
          </w:p>
        </w:tc>
        <w:tc>
          <w:tcPr>
            <w:tcW w:w="13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Certainly</w:t>
            </w:r>
          </w:p>
        </w:tc>
        <w:tc>
          <w:tcPr>
            <w:tcW w:w="90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Low</w:t>
            </w:r>
          </w:p>
        </w:tc>
        <w:tc>
          <w:tcPr>
            <w:tcW w:w="3222"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Adjust daily plan, work on things does not need to operate robot</w:t>
            </w:r>
          </w:p>
        </w:tc>
      </w:tr>
    </w:tbl>
    <w:p w:rsidR="00915C52" w:rsidRDefault="00915C52" w:rsidP="00915C52">
      <w:pPr>
        <w:pStyle w:val="Heading2"/>
        <w:numPr>
          <w:ilvl w:val="0"/>
          <w:numId w:val="0"/>
        </w:numPr>
        <w:rPr>
          <w:lang w:val="en-US"/>
        </w:rPr>
      </w:pPr>
      <w:bookmarkStart w:id="29" w:name="_Toc494551177"/>
      <w:bookmarkStart w:id="30" w:name="_Toc503900504"/>
      <w:r>
        <w:rPr>
          <w:lang w:val="en-US"/>
        </w:rPr>
        <w:t>Project Management Approach</w:t>
      </w:r>
      <w:bookmarkEnd w:id="29"/>
      <w:bookmarkEnd w:id="30"/>
    </w:p>
    <w:p w:rsidR="00915C52" w:rsidRDefault="00915C52" w:rsidP="00915C52">
      <w:pPr>
        <w:pStyle w:val="Heading3"/>
        <w:rPr>
          <w:sz w:val="18"/>
          <w:szCs w:val="18"/>
          <w:lang w:val="en-US"/>
        </w:rPr>
      </w:pPr>
      <w:bookmarkStart w:id="31" w:name="_Toc494551178"/>
      <w:r>
        <w:rPr>
          <w:lang w:val="en-US"/>
        </w:rPr>
        <w:t>Project Approaches</w:t>
      </w:r>
      <w:bookmarkEnd w:id="31"/>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450"/>
        <w:gridCol w:w="2613"/>
        <w:gridCol w:w="6009"/>
      </w:tblGrid>
      <w:tr w:rsidR="00915C52" w:rsidRPr="00C35F60" w:rsidTr="00C35F60">
        <w:tc>
          <w:tcPr>
            <w:tcW w:w="45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w:t>
            </w:r>
          </w:p>
        </w:tc>
        <w:tc>
          <w:tcPr>
            <w:tcW w:w="2613"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Title</w:t>
            </w:r>
          </w:p>
        </w:tc>
        <w:tc>
          <w:tcPr>
            <w:tcW w:w="6009" w:type="dxa"/>
            <w:tcBorders>
              <w:top w:val="single" w:sz="2" w:space="0" w:color="000000"/>
              <w:left w:val="single" w:sz="2" w:space="0" w:color="000000"/>
              <w:bottom w:val="single" w:sz="2" w:space="0" w:color="000000"/>
              <w:right w:val="single" w:sz="2" w:space="0" w:color="000000"/>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Action</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1</w:t>
            </w:r>
          </w:p>
        </w:tc>
        <w:tc>
          <w:tcPr>
            <w:tcW w:w="2613"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Preparation</w:t>
            </w:r>
          </w:p>
        </w:tc>
        <w:tc>
          <w:tcPr>
            <w:tcW w:w="6009"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Learn basic knowledges of Vue.js and ROS</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2</w:t>
            </w:r>
          </w:p>
        </w:tc>
        <w:tc>
          <w:tcPr>
            <w:tcW w:w="2613"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Research</w:t>
            </w:r>
          </w:p>
        </w:tc>
        <w:tc>
          <w:tcPr>
            <w:tcW w:w="6009"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Visualize and control the robot in the browser</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3</w:t>
            </w:r>
          </w:p>
        </w:tc>
        <w:tc>
          <w:tcPr>
            <w:tcW w:w="2613"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Development</w:t>
            </w:r>
          </w:p>
        </w:tc>
        <w:tc>
          <w:tcPr>
            <w:tcW w:w="6009"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Develop the end-product</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4</w:t>
            </w:r>
          </w:p>
        </w:tc>
        <w:tc>
          <w:tcPr>
            <w:tcW w:w="2613"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Finalizing</w:t>
            </w:r>
          </w:p>
        </w:tc>
        <w:tc>
          <w:tcPr>
            <w:tcW w:w="6009"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Finalize the project and write final reports</w:t>
            </w:r>
          </w:p>
        </w:tc>
      </w:tr>
    </w:tbl>
    <w:p w:rsidR="00915C52" w:rsidRDefault="00915C52" w:rsidP="00915C52">
      <w:pPr>
        <w:pStyle w:val="Heading3"/>
        <w:rPr>
          <w:sz w:val="18"/>
          <w:szCs w:val="18"/>
          <w:lang w:val="en-US"/>
        </w:rPr>
      </w:pPr>
      <w:bookmarkStart w:id="32" w:name="_Toc494551179"/>
      <w:r>
        <w:rPr>
          <w:lang w:val="en-US"/>
        </w:rPr>
        <w:t>Milestones</w:t>
      </w:r>
      <w:bookmarkEnd w:id="32"/>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450"/>
        <w:gridCol w:w="3238"/>
        <w:gridCol w:w="5384"/>
      </w:tblGrid>
      <w:tr w:rsidR="00915C52" w:rsidRPr="00C35F60" w:rsidTr="00C35F60">
        <w:tc>
          <w:tcPr>
            <w:tcW w:w="450"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w:t>
            </w:r>
          </w:p>
        </w:tc>
        <w:tc>
          <w:tcPr>
            <w:tcW w:w="3238" w:type="dxa"/>
            <w:tcBorders>
              <w:top w:val="single" w:sz="2" w:space="0" w:color="000000"/>
              <w:left w:val="single" w:sz="2" w:space="0" w:color="000000"/>
              <w:bottom w:val="single" w:sz="2" w:space="0" w:color="000000"/>
              <w:right w:val="nil"/>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Milestone</w:t>
            </w:r>
          </w:p>
        </w:tc>
        <w:tc>
          <w:tcPr>
            <w:tcW w:w="5384" w:type="dxa"/>
            <w:tcBorders>
              <w:top w:val="single" w:sz="2" w:space="0" w:color="000000"/>
              <w:left w:val="single" w:sz="2" w:space="0" w:color="000000"/>
              <w:bottom w:val="single" w:sz="2" w:space="0" w:color="000000"/>
              <w:right w:val="single" w:sz="2" w:space="0" w:color="000000"/>
            </w:tcBorders>
            <w:shd w:val="clear" w:color="auto" w:fill="EADDF6" w:themeFill="accent2" w:themeFillTint="33"/>
            <w:hideMark/>
          </w:tcPr>
          <w:p w:rsidR="00915C52" w:rsidRPr="00C35F60" w:rsidRDefault="00915C52">
            <w:pPr>
              <w:pStyle w:val="NoSpacing"/>
              <w:rPr>
                <w:b/>
                <w:sz w:val="20"/>
                <w:lang w:val="en-US"/>
              </w:rPr>
            </w:pPr>
            <w:r w:rsidRPr="00C35F60">
              <w:rPr>
                <w:b/>
                <w:sz w:val="20"/>
                <w:lang w:val="en-US"/>
              </w:rPr>
              <w:t>Deliverables</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1</w:t>
            </w:r>
          </w:p>
        </w:tc>
        <w:tc>
          <w:tcPr>
            <w:tcW w:w="3238"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Preparation</w:t>
            </w:r>
          </w:p>
        </w:tc>
        <w:tc>
          <w:tcPr>
            <w:tcW w:w="5384"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Prototype that shows basic communicate between browser and ROS</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2</w:t>
            </w:r>
          </w:p>
        </w:tc>
        <w:tc>
          <w:tcPr>
            <w:tcW w:w="3238"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Research on visualization</w:t>
            </w:r>
          </w:p>
        </w:tc>
        <w:tc>
          <w:tcPr>
            <w:tcW w:w="5384"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Prototype that visualize a remote robot</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3</w:t>
            </w:r>
          </w:p>
        </w:tc>
        <w:tc>
          <w:tcPr>
            <w:tcW w:w="3238"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Research on controlling</w:t>
            </w:r>
          </w:p>
        </w:tc>
        <w:tc>
          <w:tcPr>
            <w:tcW w:w="5384"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Prototype that can control a robot remotely</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4</w:t>
            </w:r>
          </w:p>
        </w:tc>
        <w:tc>
          <w:tcPr>
            <w:tcW w:w="3238"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Development</w:t>
            </w:r>
          </w:p>
        </w:tc>
        <w:tc>
          <w:tcPr>
            <w:tcW w:w="5384"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End-product with full functionality</w:t>
            </w:r>
          </w:p>
        </w:tc>
      </w:tr>
      <w:tr w:rsidR="00915C52" w:rsidRPr="00C35F60" w:rsidTr="00915C52">
        <w:tc>
          <w:tcPr>
            <w:tcW w:w="450"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5</w:t>
            </w:r>
          </w:p>
        </w:tc>
        <w:tc>
          <w:tcPr>
            <w:tcW w:w="3238" w:type="dxa"/>
            <w:tcBorders>
              <w:top w:val="nil"/>
              <w:left w:val="single" w:sz="2" w:space="0" w:color="000000"/>
              <w:bottom w:val="single" w:sz="2" w:space="0" w:color="000000"/>
              <w:right w:val="nil"/>
            </w:tcBorders>
            <w:hideMark/>
          </w:tcPr>
          <w:p w:rsidR="00915C52" w:rsidRPr="00C35F60" w:rsidRDefault="00915C52">
            <w:pPr>
              <w:pStyle w:val="NoSpacing"/>
              <w:rPr>
                <w:sz w:val="20"/>
                <w:lang w:val="en-US"/>
              </w:rPr>
            </w:pPr>
            <w:r w:rsidRPr="00C35F60">
              <w:rPr>
                <w:sz w:val="20"/>
                <w:lang w:val="en-US"/>
              </w:rPr>
              <w:t>Finalizing</w:t>
            </w:r>
          </w:p>
        </w:tc>
        <w:tc>
          <w:tcPr>
            <w:tcW w:w="5384" w:type="dxa"/>
            <w:tcBorders>
              <w:top w:val="nil"/>
              <w:left w:val="single" w:sz="2" w:space="0" w:color="000000"/>
              <w:bottom w:val="single" w:sz="2" w:space="0" w:color="000000"/>
              <w:right w:val="single" w:sz="2" w:space="0" w:color="000000"/>
            </w:tcBorders>
            <w:hideMark/>
          </w:tcPr>
          <w:p w:rsidR="00915C52" w:rsidRPr="00C35F60" w:rsidRDefault="00915C52">
            <w:pPr>
              <w:pStyle w:val="NoSpacing"/>
              <w:rPr>
                <w:sz w:val="20"/>
                <w:lang w:val="en-US"/>
              </w:rPr>
            </w:pPr>
            <w:r w:rsidRPr="00C35F60">
              <w:rPr>
                <w:sz w:val="20"/>
                <w:lang w:val="en-US"/>
              </w:rPr>
              <w:t>End-product tested and all documents of the project</w:t>
            </w:r>
          </w:p>
        </w:tc>
      </w:tr>
    </w:tbl>
    <w:p w:rsidR="00A83B8D" w:rsidRDefault="00A83B8D" w:rsidP="00A83B8D">
      <w:pPr>
        <w:pStyle w:val="Heading1"/>
        <w:rPr>
          <w:lang w:val="en-US"/>
        </w:rPr>
      </w:pPr>
      <w:bookmarkStart w:id="33" w:name="_Toc503900505"/>
      <w:r>
        <w:rPr>
          <w:lang w:val="en-US"/>
        </w:rPr>
        <w:lastRenderedPageBreak/>
        <w:t>Attachment B: Links of Source Codes</w:t>
      </w:r>
      <w:bookmarkEnd w:id="33"/>
    </w:p>
    <w:p w:rsidR="00A83B8D" w:rsidRDefault="00D01624" w:rsidP="00A83B8D">
      <w:pPr>
        <w:rPr>
          <w:lang w:val="en-US"/>
        </w:rPr>
      </w:pPr>
      <w:r>
        <w:rPr>
          <w:lang w:val="en-US"/>
        </w:rPr>
        <w:t>All the source codes are placed in GitHub.</w:t>
      </w:r>
    </w:p>
    <w:p w:rsidR="00D01624" w:rsidRDefault="00D01624" w:rsidP="00D01624">
      <w:pPr>
        <w:ind w:left="708" w:hanging="708"/>
        <w:rPr>
          <w:lang w:val="en-GB" w:eastAsia="en-US"/>
        </w:rPr>
      </w:pPr>
      <w:r>
        <w:rPr>
          <w:lang w:val="en-GB" w:eastAsia="en-US"/>
        </w:rPr>
        <w:t xml:space="preserve">Code of Prototype 0: </w:t>
      </w:r>
      <w:r>
        <w:rPr>
          <w:lang w:val="en-GB" w:eastAsia="en-US"/>
        </w:rPr>
        <w:br/>
      </w:r>
      <w:hyperlink r:id="rId23" w:history="1">
        <w:r w:rsidR="00F20D06" w:rsidRPr="00F20D06">
          <w:rPr>
            <w:rStyle w:val="Hyperlink"/>
            <w:lang w:val="en-US"/>
          </w:rPr>
          <w:t>https://github.com/CRH380B-6216L/webROSGUI_prototype0</w:t>
        </w:r>
      </w:hyperlink>
      <w:r w:rsidR="00F20D06" w:rsidRPr="00F20D06">
        <w:rPr>
          <w:lang w:val="en-US"/>
        </w:rPr>
        <w:t xml:space="preserve"> </w:t>
      </w:r>
    </w:p>
    <w:p w:rsidR="00D01624" w:rsidRPr="00F20D06" w:rsidRDefault="00F20D06" w:rsidP="00D01624">
      <w:pPr>
        <w:ind w:left="708" w:hanging="708"/>
        <w:rPr>
          <w:lang w:val="en-US" w:eastAsia="en-US"/>
        </w:rPr>
      </w:pPr>
      <w:r>
        <w:rPr>
          <w:lang w:val="en-GB" w:eastAsia="en-US"/>
        </w:rPr>
        <w:t>Code</w:t>
      </w:r>
      <w:r w:rsidR="00D01624">
        <w:rPr>
          <w:lang w:val="en-GB" w:eastAsia="en-US"/>
        </w:rPr>
        <w:t xml:space="preserve"> of Prototype 1:</w:t>
      </w:r>
      <w:r w:rsidR="00D01624" w:rsidRPr="00EB3EF3">
        <w:rPr>
          <w:lang w:val="en-US"/>
        </w:rPr>
        <w:t xml:space="preserve"> </w:t>
      </w:r>
      <w:r w:rsidR="00D01624">
        <w:rPr>
          <w:lang w:val="en-US"/>
        </w:rPr>
        <w:br/>
      </w:r>
      <w:hyperlink r:id="rId24" w:history="1">
        <w:r w:rsidRPr="0081566E">
          <w:rPr>
            <w:rStyle w:val="Hyperlink"/>
            <w:lang w:val="en-US"/>
          </w:rPr>
          <w:t>https://github.com/CRH380B-6216L/webROSGUI_prototype1</w:t>
        </w:r>
      </w:hyperlink>
      <w:r>
        <w:rPr>
          <w:lang w:val="en-US"/>
        </w:rPr>
        <w:t xml:space="preserve"> </w:t>
      </w:r>
    </w:p>
    <w:p w:rsidR="00F20D06" w:rsidRDefault="00F20D06" w:rsidP="00D01624">
      <w:pPr>
        <w:ind w:left="708" w:hanging="708"/>
        <w:rPr>
          <w:lang w:val="en-US"/>
        </w:rPr>
      </w:pPr>
      <w:r>
        <w:rPr>
          <w:lang w:val="en-GB" w:eastAsia="en-US"/>
        </w:rPr>
        <w:t>Code</w:t>
      </w:r>
      <w:r w:rsidR="00D01624">
        <w:rPr>
          <w:lang w:val="en-GB" w:eastAsia="en-US"/>
        </w:rPr>
        <w:t xml:space="preserve"> of Prototype 2:</w:t>
      </w:r>
      <w:r w:rsidR="00D01624">
        <w:rPr>
          <w:lang w:val="en-GB" w:eastAsia="en-US"/>
        </w:rPr>
        <w:br/>
      </w:r>
      <w:hyperlink r:id="rId25" w:history="1">
        <w:r w:rsidRPr="0081566E">
          <w:rPr>
            <w:rStyle w:val="Hyperlink"/>
            <w:lang w:val="en-US"/>
          </w:rPr>
          <w:t>https://github.com/CRH380B-6216L/visualization_rwt/tree/hydro-devel/rwt_moveit</w:t>
        </w:r>
      </w:hyperlink>
      <w:r>
        <w:rPr>
          <w:lang w:val="en-US"/>
        </w:rPr>
        <w:t xml:space="preserve"> </w:t>
      </w:r>
    </w:p>
    <w:p w:rsidR="00D01624" w:rsidRPr="00F20D06" w:rsidRDefault="00F20D06" w:rsidP="00D01624">
      <w:pPr>
        <w:ind w:left="708" w:hanging="708"/>
        <w:rPr>
          <w:lang w:val="en-US" w:eastAsia="en-US"/>
        </w:rPr>
      </w:pPr>
      <w:r>
        <w:rPr>
          <w:lang w:val="en-GB" w:eastAsia="en-US"/>
        </w:rPr>
        <w:t>Code</w:t>
      </w:r>
      <w:r w:rsidR="00D01624">
        <w:rPr>
          <w:lang w:val="en-GB" w:eastAsia="en-US"/>
        </w:rPr>
        <w:t xml:space="preserve"> of final product:</w:t>
      </w:r>
      <w:r w:rsidR="00D01624">
        <w:rPr>
          <w:lang w:val="en-GB" w:eastAsia="en-US"/>
        </w:rPr>
        <w:br/>
      </w:r>
      <w:hyperlink r:id="rId26" w:history="1">
        <w:r w:rsidRPr="0081566E">
          <w:rPr>
            <w:rStyle w:val="Hyperlink"/>
            <w:lang w:val="en-US"/>
          </w:rPr>
          <w:t>https://github.com/CRH380B-6216L/ur5_webgui/</w:t>
        </w:r>
      </w:hyperlink>
      <w:r>
        <w:rPr>
          <w:lang w:val="en-US"/>
        </w:rPr>
        <w:t xml:space="preserve"> </w:t>
      </w:r>
    </w:p>
    <w:p w:rsidR="00D01624" w:rsidRPr="00D01624" w:rsidRDefault="00D01624" w:rsidP="00A83B8D">
      <w:pPr>
        <w:rPr>
          <w:lang w:val="en-GB"/>
        </w:rPr>
      </w:pPr>
    </w:p>
    <w:p w:rsidR="00A94A63" w:rsidRDefault="00A94A63" w:rsidP="00A94A63">
      <w:pPr>
        <w:pStyle w:val="Heading1"/>
        <w:rPr>
          <w:lang w:val="en-GB" w:eastAsia="en-US"/>
        </w:rPr>
      </w:pPr>
      <w:bookmarkStart w:id="34" w:name="_Toc503900506"/>
      <w:r>
        <w:rPr>
          <w:lang w:val="en-GB" w:eastAsia="en-US"/>
        </w:rPr>
        <w:t xml:space="preserve">Attachment </w:t>
      </w:r>
      <w:r w:rsidR="00A83B8D">
        <w:rPr>
          <w:lang w:val="en-GB" w:eastAsia="en-US"/>
        </w:rPr>
        <w:t>C</w:t>
      </w:r>
      <w:r>
        <w:rPr>
          <w:lang w:val="en-GB" w:eastAsia="en-US"/>
        </w:rPr>
        <w:t>: Links</w:t>
      </w:r>
      <w:r w:rsidR="00793DD9">
        <w:rPr>
          <w:lang w:val="en-GB" w:eastAsia="en-US"/>
        </w:rPr>
        <w:t xml:space="preserve"> of Videos</w:t>
      </w:r>
      <w:bookmarkEnd w:id="34"/>
    </w:p>
    <w:p w:rsidR="00ED393B" w:rsidRPr="00ED393B" w:rsidRDefault="00ED393B" w:rsidP="00ED393B">
      <w:pPr>
        <w:rPr>
          <w:lang w:val="en-GB" w:eastAsia="en-US"/>
        </w:rPr>
      </w:pPr>
      <w:r>
        <w:rPr>
          <w:lang w:val="en-GB" w:eastAsia="en-US"/>
        </w:rPr>
        <w:t>Videos are made during working period for showing the progress to the company.</w:t>
      </w:r>
    </w:p>
    <w:p w:rsidR="00F41B66" w:rsidRDefault="00EB3EF3" w:rsidP="00EB3EF3">
      <w:pPr>
        <w:ind w:left="708" w:hanging="708"/>
        <w:rPr>
          <w:lang w:val="en-GB" w:eastAsia="en-US"/>
        </w:rPr>
      </w:pPr>
      <w:r>
        <w:rPr>
          <w:lang w:val="en-GB" w:eastAsia="en-US"/>
        </w:rPr>
        <w:t xml:space="preserve">Demonstration of Prototype 0: </w:t>
      </w:r>
      <w:r>
        <w:rPr>
          <w:lang w:val="en-GB" w:eastAsia="en-US"/>
        </w:rPr>
        <w:br/>
      </w:r>
      <w:hyperlink r:id="rId27" w:history="1">
        <w:r w:rsidRPr="00915BB7">
          <w:rPr>
            <w:rStyle w:val="Hyperlink"/>
            <w:lang w:val="en-GB" w:eastAsia="en-US"/>
          </w:rPr>
          <w:t>https://youtu.be/MVroEbGX5Gc</w:t>
        </w:r>
      </w:hyperlink>
    </w:p>
    <w:p w:rsidR="00EB3EF3" w:rsidRDefault="00EB3EF3" w:rsidP="00EB3EF3">
      <w:pPr>
        <w:ind w:left="708" w:hanging="708"/>
        <w:rPr>
          <w:lang w:val="en-GB" w:eastAsia="en-US"/>
        </w:rPr>
      </w:pPr>
      <w:r>
        <w:rPr>
          <w:lang w:val="en-GB" w:eastAsia="en-US"/>
        </w:rPr>
        <w:t>Demonstration of Prototype 1:</w:t>
      </w:r>
      <w:r w:rsidRPr="00EB3EF3">
        <w:rPr>
          <w:lang w:val="en-US"/>
        </w:rPr>
        <w:t xml:space="preserve"> </w:t>
      </w:r>
      <w:r>
        <w:rPr>
          <w:lang w:val="en-US"/>
        </w:rPr>
        <w:br/>
      </w:r>
      <w:hyperlink r:id="rId28" w:history="1">
        <w:r w:rsidRPr="00915BB7">
          <w:rPr>
            <w:rStyle w:val="Hyperlink"/>
            <w:lang w:val="en-GB" w:eastAsia="en-US"/>
          </w:rPr>
          <w:t>https://youtu.be/7M6ThsQKKKE</w:t>
        </w:r>
      </w:hyperlink>
    </w:p>
    <w:p w:rsidR="00EB3EF3" w:rsidRDefault="00EB3EF3" w:rsidP="00EB3EF3">
      <w:pPr>
        <w:ind w:left="708" w:hanging="708"/>
        <w:rPr>
          <w:lang w:val="en-GB" w:eastAsia="en-US"/>
        </w:rPr>
      </w:pPr>
      <w:r>
        <w:rPr>
          <w:lang w:val="en-GB" w:eastAsia="en-US"/>
        </w:rPr>
        <w:t>Demonstration of Prototype 2:</w:t>
      </w:r>
      <w:r>
        <w:rPr>
          <w:lang w:val="en-GB" w:eastAsia="en-US"/>
        </w:rPr>
        <w:br/>
      </w:r>
      <w:hyperlink r:id="rId29" w:history="1">
        <w:r w:rsidRPr="00915BB7">
          <w:rPr>
            <w:rStyle w:val="Hyperlink"/>
            <w:lang w:val="en-GB" w:eastAsia="en-US"/>
          </w:rPr>
          <w:t>https://youtu.be/Pqc1IhRfw_w</w:t>
        </w:r>
      </w:hyperlink>
    </w:p>
    <w:p w:rsidR="00B240A1" w:rsidRPr="00A83B8D" w:rsidRDefault="00EB3EF3" w:rsidP="00A83B8D">
      <w:pPr>
        <w:ind w:left="708" w:hanging="708"/>
        <w:rPr>
          <w:lang w:val="en-GB" w:eastAsia="en-US"/>
        </w:rPr>
      </w:pPr>
      <w:r>
        <w:rPr>
          <w:lang w:val="en-GB" w:eastAsia="en-US"/>
        </w:rPr>
        <w:t>Demonstration of final product:</w:t>
      </w:r>
      <w:r>
        <w:rPr>
          <w:lang w:val="en-GB" w:eastAsia="en-US"/>
        </w:rPr>
        <w:br/>
      </w:r>
      <w:hyperlink r:id="rId30" w:history="1">
        <w:r w:rsidRPr="00915BB7">
          <w:rPr>
            <w:rStyle w:val="Hyperlink"/>
            <w:lang w:val="en-GB" w:eastAsia="en-US"/>
          </w:rPr>
          <w:t>https://youtu.be/iIB0xDJjZNA</w:t>
        </w:r>
      </w:hyperlink>
    </w:p>
    <w:p w:rsidR="00B240A1" w:rsidRPr="00D964C4" w:rsidRDefault="00B240A1" w:rsidP="0060610F">
      <w:pPr>
        <w:rPr>
          <w:rFonts w:eastAsia="Calibri"/>
          <w:lang w:val="en-GB" w:eastAsia="en-US"/>
        </w:rPr>
      </w:pPr>
    </w:p>
    <w:sectPr w:rsidR="00B240A1" w:rsidRPr="00D964C4" w:rsidSect="003411B7">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2454" w:rsidRDefault="00622454" w:rsidP="0060610F">
      <w:r>
        <w:separator/>
      </w:r>
    </w:p>
  </w:endnote>
  <w:endnote w:type="continuationSeparator" w:id="0">
    <w:p w:rsidR="00622454" w:rsidRDefault="00622454" w:rsidP="0060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ymbolMT">
    <w:altName w:val="Cambria"/>
    <w:panose1 w:val="00000000000000000000"/>
    <w:charset w:val="00"/>
    <w:family w:val="roman"/>
    <w:notTrueType/>
    <w:pitch w:val="default"/>
  </w:font>
  <w:font w:name="Calibri-Italic">
    <w:altName w:val="Calib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5910678"/>
      <w:docPartObj>
        <w:docPartGallery w:val="Page Numbers (Bottom of Page)"/>
        <w:docPartUnique/>
      </w:docPartObj>
    </w:sdtPr>
    <w:sdtContent>
      <w:sdt>
        <w:sdtPr>
          <w:id w:val="-1705238520"/>
          <w:docPartObj>
            <w:docPartGallery w:val="Page Numbers (Top of Page)"/>
            <w:docPartUnique/>
          </w:docPartObj>
        </w:sdtPr>
        <w:sdtContent>
          <w:p w:rsidR="004640BA" w:rsidRDefault="004640BA">
            <w:pPr>
              <w:pStyle w:val="Footer"/>
            </w:pPr>
            <w:r w:rsidRPr="00E40451">
              <w:t xml:space="preserve">Page </w:t>
            </w:r>
            <w:r w:rsidRPr="00E40451">
              <w:rPr>
                <w:bCs/>
                <w:sz w:val="24"/>
                <w:szCs w:val="24"/>
              </w:rPr>
              <w:fldChar w:fldCharType="begin"/>
            </w:r>
            <w:r w:rsidRPr="00E40451">
              <w:rPr>
                <w:bCs/>
              </w:rPr>
              <w:instrText xml:space="preserve"> PAGE </w:instrText>
            </w:r>
            <w:r w:rsidRPr="00E40451">
              <w:rPr>
                <w:bCs/>
                <w:sz w:val="24"/>
                <w:szCs w:val="24"/>
              </w:rPr>
              <w:fldChar w:fldCharType="separate"/>
            </w:r>
            <w:r w:rsidR="00A55086">
              <w:rPr>
                <w:bCs/>
                <w:noProof/>
              </w:rPr>
              <w:t>12</w:t>
            </w:r>
            <w:r w:rsidRPr="00E40451">
              <w:rPr>
                <w:bCs/>
                <w:sz w:val="24"/>
                <w:szCs w:val="24"/>
              </w:rPr>
              <w:fldChar w:fldCharType="end"/>
            </w:r>
            <w:r w:rsidRPr="00E40451">
              <w:t xml:space="preserve"> of </w:t>
            </w:r>
            <w:r>
              <w:rPr>
                <w:bCs/>
                <w:sz w:val="24"/>
                <w:szCs w:val="24"/>
              </w:rPr>
              <w:fldChar w:fldCharType="begin"/>
            </w:r>
            <w:r>
              <w:rPr>
                <w:bCs/>
                <w:sz w:val="24"/>
                <w:szCs w:val="24"/>
              </w:rPr>
              <w:instrText xml:space="preserve"> SECTIONPAGES  </w:instrText>
            </w:r>
            <w:r>
              <w:rPr>
                <w:bCs/>
                <w:sz w:val="24"/>
                <w:szCs w:val="24"/>
              </w:rPr>
              <w:fldChar w:fldCharType="separate"/>
            </w:r>
            <w:r w:rsidR="00A55086">
              <w:rPr>
                <w:bCs/>
                <w:noProof/>
                <w:sz w:val="24"/>
                <w:szCs w:val="24"/>
              </w:rPr>
              <w:t>15</w:t>
            </w:r>
            <w:r>
              <w:rPr>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2454" w:rsidRDefault="00622454" w:rsidP="0060610F">
      <w:r>
        <w:separator/>
      </w:r>
    </w:p>
  </w:footnote>
  <w:footnote w:type="continuationSeparator" w:id="0">
    <w:p w:rsidR="00622454" w:rsidRDefault="00622454" w:rsidP="006061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4C058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2D3DA6"/>
    <w:multiLevelType w:val="hybridMultilevel"/>
    <w:tmpl w:val="241CA7E6"/>
    <w:lvl w:ilvl="0" w:tplc="AEAA4376">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193E25B9"/>
    <w:multiLevelType w:val="hybridMultilevel"/>
    <w:tmpl w:val="BF6058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E5A1F49"/>
    <w:multiLevelType w:val="hybridMultilevel"/>
    <w:tmpl w:val="C504C5D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ED177F5"/>
    <w:multiLevelType w:val="hybridMultilevel"/>
    <w:tmpl w:val="3A1A568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20772636"/>
    <w:multiLevelType w:val="hybridMultilevel"/>
    <w:tmpl w:val="1D86EF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3F05CC8"/>
    <w:multiLevelType w:val="hybridMultilevel"/>
    <w:tmpl w:val="3BAA4D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5C70B01"/>
    <w:multiLevelType w:val="hybridMultilevel"/>
    <w:tmpl w:val="B08443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4125936"/>
    <w:multiLevelType w:val="hybridMultilevel"/>
    <w:tmpl w:val="2F82E6C6"/>
    <w:lvl w:ilvl="0" w:tplc="0413000F">
      <w:start w:val="1"/>
      <w:numFmt w:val="decimal"/>
      <w:lvlText w:val="%1."/>
      <w:lvlJc w:val="left"/>
      <w:pPr>
        <w:tabs>
          <w:tab w:val="num" w:pos="720"/>
        </w:tabs>
        <w:ind w:left="720" w:hanging="36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12" w15:restartNumberingAfterBreak="0">
    <w:nsid w:val="347F38E5"/>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15:restartNumberingAfterBreak="0">
    <w:nsid w:val="37E33612"/>
    <w:multiLevelType w:val="hybridMultilevel"/>
    <w:tmpl w:val="FE20C9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10175CB"/>
    <w:multiLevelType w:val="multilevel"/>
    <w:tmpl w:val="367CAAC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39448F3"/>
    <w:multiLevelType w:val="hybridMultilevel"/>
    <w:tmpl w:val="B7AA84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3F1463D"/>
    <w:multiLevelType w:val="hybridMultilevel"/>
    <w:tmpl w:val="AE5A20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4B761C8"/>
    <w:multiLevelType w:val="hybridMultilevel"/>
    <w:tmpl w:val="D8F24B94"/>
    <w:lvl w:ilvl="0" w:tplc="0DC0ECFA">
      <w:start w:val="1"/>
      <w:numFmt w:val="decimal"/>
      <w:pStyle w:val="Codes"/>
      <w:lvlText w:val="%1"/>
      <w:lvlJc w:val="right"/>
      <w:pPr>
        <w:ind w:left="786" w:hanging="360"/>
      </w:pPr>
      <w:rPr>
        <w:rFonts w:hint="eastAsia"/>
      </w:rPr>
    </w:lvl>
    <w:lvl w:ilvl="1" w:tplc="04130019" w:tentative="1">
      <w:start w:val="1"/>
      <w:numFmt w:val="lowerLetter"/>
      <w:lvlText w:val="%2."/>
      <w:lvlJc w:val="left"/>
      <w:pPr>
        <w:ind w:left="1446" w:hanging="360"/>
      </w:pPr>
    </w:lvl>
    <w:lvl w:ilvl="2" w:tplc="0413001B" w:tentative="1">
      <w:start w:val="1"/>
      <w:numFmt w:val="lowerRoman"/>
      <w:lvlText w:val="%3."/>
      <w:lvlJc w:val="right"/>
      <w:pPr>
        <w:ind w:left="2166" w:hanging="180"/>
      </w:pPr>
    </w:lvl>
    <w:lvl w:ilvl="3" w:tplc="0413000F" w:tentative="1">
      <w:start w:val="1"/>
      <w:numFmt w:val="decimal"/>
      <w:lvlText w:val="%4."/>
      <w:lvlJc w:val="left"/>
      <w:pPr>
        <w:ind w:left="2886" w:hanging="360"/>
      </w:pPr>
    </w:lvl>
    <w:lvl w:ilvl="4" w:tplc="04130019" w:tentative="1">
      <w:start w:val="1"/>
      <w:numFmt w:val="lowerLetter"/>
      <w:lvlText w:val="%5."/>
      <w:lvlJc w:val="left"/>
      <w:pPr>
        <w:ind w:left="3606" w:hanging="360"/>
      </w:pPr>
    </w:lvl>
    <w:lvl w:ilvl="5" w:tplc="0413001B" w:tentative="1">
      <w:start w:val="1"/>
      <w:numFmt w:val="lowerRoman"/>
      <w:lvlText w:val="%6."/>
      <w:lvlJc w:val="right"/>
      <w:pPr>
        <w:ind w:left="4326" w:hanging="180"/>
      </w:pPr>
    </w:lvl>
    <w:lvl w:ilvl="6" w:tplc="0413000F" w:tentative="1">
      <w:start w:val="1"/>
      <w:numFmt w:val="decimal"/>
      <w:lvlText w:val="%7."/>
      <w:lvlJc w:val="left"/>
      <w:pPr>
        <w:ind w:left="5046" w:hanging="360"/>
      </w:pPr>
    </w:lvl>
    <w:lvl w:ilvl="7" w:tplc="04130019" w:tentative="1">
      <w:start w:val="1"/>
      <w:numFmt w:val="lowerLetter"/>
      <w:lvlText w:val="%8."/>
      <w:lvlJc w:val="left"/>
      <w:pPr>
        <w:ind w:left="5766" w:hanging="360"/>
      </w:pPr>
    </w:lvl>
    <w:lvl w:ilvl="8" w:tplc="0413001B" w:tentative="1">
      <w:start w:val="1"/>
      <w:numFmt w:val="lowerRoman"/>
      <w:lvlText w:val="%9."/>
      <w:lvlJc w:val="right"/>
      <w:pPr>
        <w:ind w:left="6486" w:hanging="180"/>
      </w:pPr>
    </w:lvl>
  </w:abstractNum>
  <w:abstractNum w:abstractNumId="18" w15:restartNumberingAfterBreak="0">
    <w:nsid w:val="44F247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E50438"/>
    <w:multiLevelType w:val="multilevel"/>
    <w:tmpl w:val="9D4ACCAE"/>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4E5A18F4"/>
    <w:multiLevelType w:val="hybridMultilevel"/>
    <w:tmpl w:val="9E20BE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1B4244A"/>
    <w:multiLevelType w:val="hybridMultilevel"/>
    <w:tmpl w:val="BE182B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5F19FD"/>
    <w:multiLevelType w:val="hybridMultilevel"/>
    <w:tmpl w:val="C4BE245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3" w15:restartNumberingAfterBreak="0">
    <w:nsid w:val="55E74632"/>
    <w:multiLevelType w:val="hybridMultilevel"/>
    <w:tmpl w:val="47AE42CC"/>
    <w:lvl w:ilvl="0" w:tplc="40D82084">
      <w:start w:val="1"/>
      <w:numFmt w:val="decimal"/>
      <w:lvlText w:val="%1"/>
      <w:lvlJc w:val="left"/>
      <w:pPr>
        <w:ind w:left="786" w:hanging="360"/>
      </w:pPr>
      <w:rPr>
        <w:rFonts w:hint="eastAsia"/>
      </w:rPr>
    </w:lvl>
    <w:lvl w:ilvl="1" w:tplc="04130019" w:tentative="1">
      <w:start w:val="1"/>
      <w:numFmt w:val="lowerLetter"/>
      <w:lvlText w:val="%2."/>
      <w:lvlJc w:val="left"/>
      <w:pPr>
        <w:ind w:left="1506" w:hanging="360"/>
      </w:pPr>
    </w:lvl>
    <w:lvl w:ilvl="2" w:tplc="0413001B" w:tentative="1">
      <w:start w:val="1"/>
      <w:numFmt w:val="lowerRoman"/>
      <w:lvlText w:val="%3."/>
      <w:lvlJc w:val="right"/>
      <w:pPr>
        <w:ind w:left="2226" w:hanging="180"/>
      </w:pPr>
    </w:lvl>
    <w:lvl w:ilvl="3" w:tplc="0413000F" w:tentative="1">
      <w:start w:val="1"/>
      <w:numFmt w:val="decimal"/>
      <w:lvlText w:val="%4."/>
      <w:lvlJc w:val="left"/>
      <w:pPr>
        <w:ind w:left="2946" w:hanging="360"/>
      </w:pPr>
    </w:lvl>
    <w:lvl w:ilvl="4" w:tplc="04130019" w:tentative="1">
      <w:start w:val="1"/>
      <w:numFmt w:val="lowerLetter"/>
      <w:lvlText w:val="%5."/>
      <w:lvlJc w:val="left"/>
      <w:pPr>
        <w:ind w:left="3666" w:hanging="360"/>
      </w:pPr>
    </w:lvl>
    <w:lvl w:ilvl="5" w:tplc="0413001B" w:tentative="1">
      <w:start w:val="1"/>
      <w:numFmt w:val="lowerRoman"/>
      <w:lvlText w:val="%6."/>
      <w:lvlJc w:val="right"/>
      <w:pPr>
        <w:ind w:left="4386" w:hanging="180"/>
      </w:pPr>
    </w:lvl>
    <w:lvl w:ilvl="6" w:tplc="0413000F" w:tentative="1">
      <w:start w:val="1"/>
      <w:numFmt w:val="decimal"/>
      <w:lvlText w:val="%7."/>
      <w:lvlJc w:val="left"/>
      <w:pPr>
        <w:ind w:left="5106" w:hanging="360"/>
      </w:pPr>
    </w:lvl>
    <w:lvl w:ilvl="7" w:tplc="04130019" w:tentative="1">
      <w:start w:val="1"/>
      <w:numFmt w:val="lowerLetter"/>
      <w:lvlText w:val="%8."/>
      <w:lvlJc w:val="left"/>
      <w:pPr>
        <w:ind w:left="5826" w:hanging="360"/>
      </w:pPr>
    </w:lvl>
    <w:lvl w:ilvl="8" w:tplc="0413001B" w:tentative="1">
      <w:start w:val="1"/>
      <w:numFmt w:val="lowerRoman"/>
      <w:lvlText w:val="%9."/>
      <w:lvlJc w:val="right"/>
      <w:pPr>
        <w:ind w:left="6546" w:hanging="180"/>
      </w:pPr>
    </w:lvl>
  </w:abstractNum>
  <w:abstractNum w:abstractNumId="24" w15:restartNumberingAfterBreak="0">
    <w:nsid w:val="57120F0F"/>
    <w:multiLevelType w:val="hybridMultilevel"/>
    <w:tmpl w:val="1B34F440"/>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EB16764"/>
    <w:multiLevelType w:val="hybridMultilevel"/>
    <w:tmpl w:val="379479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FCC671A"/>
    <w:multiLevelType w:val="hybridMultilevel"/>
    <w:tmpl w:val="587862E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7" w15:restartNumberingAfterBreak="0">
    <w:nsid w:val="5FF62582"/>
    <w:multiLevelType w:val="multilevel"/>
    <w:tmpl w:val="3BD2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6142B8"/>
    <w:multiLevelType w:val="hybridMultilevel"/>
    <w:tmpl w:val="9A88FB66"/>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9" w15:restartNumberingAfterBreak="0">
    <w:nsid w:val="6BCA72FE"/>
    <w:multiLevelType w:val="hybridMultilevel"/>
    <w:tmpl w:val="A5B238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32D5CD9"/>
    <w:multiLevelType w:val="hybridMultilevel"/>
    <w:tmpl w:val="0EE48D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532402D"/>
    <w:multiLevelType w:val="hybridMultilevel"/>
    <w:tmpl w:val="73E20F1A"/>
    <w:lvl w:ilvl="0" w:tplc="04130001">
      <w:start w:val="1"/>
      <w:numFmt w:val="bullet"/>
      <w:lvlText w:val=""/>
      <w:lvlJc w:val="left"/>
      <w:pPr>
        <w:ind w:left="810" w:hanging="360"/>
      </w:pPr>
      <w:rPr>
        <w:rFonts w:ascii="Symbol" w:hAnsi="Symbol" w:hint="default"/>
      </w:rPr>
    </w:lvl>
    <w:lvl w:ilvl="1" w:tplc="04130003" w:tentative="1">
      <w:start w:val="1"/>
      <w:numFmt w:val="bullet"/>
      <w:lvlText w:val="o"/>
      <w:lvlJc w:val="left"/>
      <w:pPr>
        <w:ind w:left="1530" w:hanging="360"/>
      </w:pPr>
      <w:rPr>
        <w:rFonts w:ascii="Courier New" w:hAnsi="Courier New" w:cs="Courier New" w:hint="default"/>
      </w:rPr>
    </w:lvl>
    <w:lvl w:ilvl="2" w:tplc="04130005" w:tentative="1">
      <w:start w:val="1"/>
      <w:numFmt w:val="bullet"/>
      <w:lvlText w:val=""/>
      <w:lvlJc w:val="left"/>
      <w:pPr>
        <w:ind w:left="2250" w:hanging="360"/>
      </w:pPr>
      <w:rPr>
        <w:rFonts w:ascii="Wingdings" w:hAnsi="Wingdings" w:hint="default"/>
      </w:rPr>
    </w:lvl>
    <w:lvl w:ilvl="3" w:tplc="04130001" w:tentative="1">
      <w:start w:val="1"/>
      <w:numFmt w:val="bullet"/>
      <w:lvlText w:val=""/>
      <w:lvlJc w:val="left"/>
      <w:pPr>
        <w:ind w:left="2970" w:hanging="360"/>
      </w:pPr>
      <w:rPr>
        <w:rFonts w:ascii="Symbol" w:hAnsi="Symbol" w:hint="default"/>
      </w:rPr>
    </w:lvl>
    <w:lvl w:ilvl="4" w:tplc="04130003" w:tentative="1">
      <w:start w:val="1"/>
      <w:numFmt w:val="bullet"/>
      <w:lvlText w:val="o"/>
      <w:lvlJc w:val="left"/>
      <w:pPr>
        <w:ind w:left="3690" w:hanging="360"/>
      </w:pPr>
      <w:rPr>
        <w:rFonts w:ascii="Courier New" w:hAnsi="Courier New" w:cs="Courier New" w:hint="default"/>
      </w:rPr>
    </w:lvl>
    <w:lvl w:ilvl="5" w:tplc="04130005" w:tentative="1">
      <w:start w:val="1"/>
      <w:numFmt w:val="bullet"/>
      <w:lvlText w:val=""/>
      <w:lvlJc w:val="left"/>
      <w:pPr>
        <w:ind w:left="4410" w:hanging="360"/>
      </w:pPr>
      <w:rPr>
        <w:rFonts w:ascii="Wingdings" w:hAnsi="Wingdings" w:hint="default"/>
      </w:rPr>
    </w:lvl>
    <w:lvl w:ilvl="6" w:tplc="04130001" w:tentative="1">
      <w:start w:val="1"/>
      <w:numFmt w:val="bullet"/>
      <w:lvlText w:val=""/>
      <w:lvlJc w:val="left"/>
      <w:pPr>
        <w:ind w:left="5130" w:hanging="360"/>
      </w:pPr>
      <w:rPr>
        <w:rFonts w:ascii="Symbol" w:hAnsi="Symbol" w:hint="default"/>
      </w:rPr>
    </w:lvl>
    <w:lvl w:ilvl="7" w:tplc="04130003" w:tentative="1">
      <w:start w:val="1"/>
      <w:numFmt w:val="bullet"/>
      <w:lvlText w:val="o"/>
      <w:lvlJc w:val="left"/>
      <w:pPr>
        <w:ind w:left="5850" w:hanging="360"/>
      </w:pPr>
      <w:rPr>
        <w:rFonts w:ascii="Courier New" w:hAnsi="Courier New" w:cs="Courier New" w:hint="default"/>
      </w:rPr>
    </w:lvl>
    <w:lvl w:ilvl="8" w:tplc="04130005" w:tentative="1">
      <w:start w:val="1"/>
      <w:numFmt w:val="bullet"/>
      <w:lvlText w:val=""/>
      <w:lvlJc w:val="left"/>
      <w:pPr>
        <w:ind w:left="6570" w:hanging="360"/>
      </w:pPr>
      <w:rPr>
        <w:rFonts w:ascii="Wingdings" w:hAnsi="Wingdings" w:hint="default"/>
      </w:rPr>
    </w:lvl>
  </w:abstractNum>
  <w:abstractNum w:abstractNumId="32" w15:restartNumberingAfterBreak="0">
    <w:nsid w:val="780117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A1B2712"/>
    <w:multiLevelType w:val="multilevel"/>
    <w:tmpl w:val="31BA3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666F70"/>
    <w:multiLevelType w:val="multilevel"/>
    <w:tmpl w:val="3650E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19"/>
  </w:num>
  <w:num w:numId="3">
    <w:abstractNumId w:val="34"/>
  </w:num>
  <w:num w:numId="4">
    <w:abstractNumId w:val="4"/>
  </w:num>
  <w:num w:numId="5">
    <w:abstractNumId w:val="24"/>
  </w:num>
  <w:num w:numId="6">
    <w:abstractNumId w:val="8"/>
  </w:num>
  <w:num w:numId="7">
    <w:abstractNumId w:val="26"/>
  </w:num>
  <w:num w:numId="8">
    <w:abstractNumId w:val="33"/>
  </w:num>
  <w:num w:numId="9">
    <w:abstractNumId w:val="13"/>
  </w:num>
  <w:num w:numId="10">
    <w:abstractNumId w:val="7"/>
  </w:num>
  <w:num w:numId="11">
    <w:abstractNumId w:val="25"/>
  </w:num>
  <w:num w:numId="12">
    <w:abstractNumId w:val="10"/>
  </w:num>
  <w:num w:numId="13">
    <w:abstractNumId w:val="9"/>
  </w:num>
  <w:num w:numId="14">
    <w:abstractNumId w:val="31"/>
  </w:num>
  <w:num w:numId="15">
    <w:abstractNumId w:val="16"/>
  </w:num>
  <w:num w:numId="16">
    <w:abstractNumId w:val="23"/>
  </w:num>
  <w:num w:numId="17">
    <w:abstractNumId w:val="17"/>
  </w:num>
  <w:num w:numId="18">
    <w:abstractNumId w:val="17"/>
    <w:lvlOverride w:ilvl="0">
      <w:startOverride w:val="1"/>
    </w:lvlOverride>
  </w:num>
  <w:num w:numId="19">
    <w:abstractNumId w:val="21"/>
  </w:num>
  <w:num w:numId="20">
    <w:abstractNumId w:val="18"/>
  </w:num>
  <w:num w:numId="21">
    <w:abstractNumId w:val="32"/>
  </w:num>
  <w:num w:numId="22">
    <w:abstractNumId w:val="3"/>
  </w:num>
  <w:num w:numId="23">
    <w:abstractNumId w:val="14"/>
  </w:num>
  <w:num w:numId="24">
    <w:abstractNumId w:val="5"/>
  </w:num>
  <w:num w:numId="25">
    <w:abstractNumId w:val="29"/>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num>
  <w:num w:numId="29">
    <w:abstractNumId w:val="20"/>
  </w:num>
  <w:num w:numId="30">
    <w:abstractNumId w:val="17"/>
    <w:lvlOverride w:ilvl="0">
      <w:startOverride w:val="1"/>
    </w:lvlOverride>
  </w:num>
  <w:num w:numId="31">
    <w:abstractNumId w:val="17"/>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 w:numId="38">
    <w:abstractNumId w:val="6"/>
  </w:num>
  <w:num w:numId="39">
    <w:abstractNumId w:val="17"/>
    <w:lvlOverride w:ilvl="0">
      <w:startOverride w:val="1"/>
    </w:lvlOverride>
  </w:num>
  <w:num w:numId="40">
    <w:abstractNumId w:val="17"/>
    <w:lvlOverride w:ilvl="0">
      <w:startOverride w:val="1"/>
    </w:lvlOverride>
  </w:num>
  <w:num w:numId="41">
    <w:abstractNumId w:val="17"/>
    <w:lvlOverride w:ilvl="0">
      <w:startOverride w:val="1"/>
    </w:lvlOverride>
  </w:num>
  <w:num w:numId="42">
    <w:abstractNumId w:val="27"/>
  </w:num>
  <w:num w:numId="43">
    <w:abstractNumId w:val="28"/>
  </w:num>
  <w:num w:numId="44">
    <w:abstractNumId w:val="15"/>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lvlOverride w:ilvl="1"/>
    <w:lvlOverride w:ilvl="2"/>
    <w:lvlOverride w:ilvl="3"/>
    <w:lvlOverride w:ilvl="4"/>
    <w:lvlOverride w:ilvl="5"/>
    <w:lvlOverride w:ilvl="6"/>
    <w:lvlOverride w:ilvl="7"/>
    <w:lvlOverride w:ilvl="8"/>
  </w:num>
  <w:num w:numId="47">
    <w:abstractNumId w:val="1"/>
    <w:lvlOverride w:ilvl="0"/>
    <w:lvlOverride w:ilvl="1"/>
    <w:lvlOverride w:ilvl="2"/>
    <w:lvlOverride w:ilvl="3"/>
    <w:lvlOverride w:ilvl="4"/>
    <w:lvlOverride w:ilvl="5"/>
    <w:lvlOverride w:ilvl="6"/>
    <w:lvlOverride w:ilvl="7"/>
    <w:lvlOverride w:ilvl="8"/>
  </w:num>
  <w:num w:numId="48">
    <w:abstractNumId w:val="2"/>
    <w:lvlOverride w:ilvl="0"/>
    <w:lvlOverride w:ilvl="1"/>
    <w:lvlOverride w:ilvl="2"/>
    <w:lvlOverride w:ilvl="3"/>
    <w:lvlOverride w:ilvl="4"/>
    <w:lvlOverride w:ilvl="5"/>
    <w:lvlOverride w:ilvl="6"/>
    <w:lvlOverride w:ilvl="7"/>
    <w:lvlOverride w:ilvl="8"/>
  </w:num>
  <w:num w:numId="49">
    <w:abstractNumId w:val="2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0690"/>
    <w:rsid w:val="00001D09"/>
    <w:rsid w:val="00010635"/>
    <w:rsid w:val="00012AE8"/>
    <w:rsid w:val="00026745"/>
    <w:rsid w:val="00035EE4"/>
    <w:rsid w:val="000419D8"/>
    <w:rsid w:val="00050E8A"/>
    <w:rsid w:val="000613F2"/>
    <w:rsid w:val="0006700D"/>
    <w:rsid w:val="000737BE"/>
    <w:rsid w:val="00080738"/>
    <w:rsid w:val="00080A20"/>
    <w:rsid w:val="0008445A"/>
    <w:rsid w:val="00084F95"/>
    <w:rsid w:val="000855FF"/>
    <w:rsid w:val="00090434"/>
    <w:rsid w:val="00092BE4"/>
    <w:rsid w:val="000958A4"/>
    <w:rsid w:val="000A6A7A"/>
    <w:rsid w:val="000B15D0"/>
    <w:rsid w:val="000C0D8C"/>
    <w:rsid w:val="000D472C"/>
    <w:rsid w:val="000E6B6F"/>
    <w:rsid w:val="000E7F0B"/>
    <w:rsid w:val="000F578F"/>
    <w:rsid w:val="000F5EF2"/>
    <w:rsid w:val="00102F85"/>
    <w:rsid w:val="00106AEC"/>
    <w:rsid w:val="001151FC"/>
    <w:rsid w:val="001338D5"/>
    <w:rsid w:val="00135E33"/>
    <w:rsid w:val="0013612B"/>
    <w:rsid w:val="00137378"/>
    <w:rsid w:val="00153686"/>
    <w:rsid w:val="001536A1"/>
    <w:rsid w:val="00161272"/>
    <w:rsid w:val="00177F68"/>
    <w:rsid w:val="001945AD"/>
    <w:rsid w:val="001B34DB"/>
    <w:rsid w:val="001B4484"/>
    <w:rsid w:val="001B7E29"/>
    <w:rsid w:val="001D4D74"/>
    <w:rsid w:val="001E356A"/>
    <w:rsid w:val="00200619"/>
    <w:rsid w:val="00212D29"/>
    <w:rsid w:val="0021311D"/>
    <w:rsid w:val="002378B7"/>
    <w:rsid w:val="002431EC"/>
    <w:rsid w:val="00257DA9"/>
    <w:rsid w:val="00273C39"/>
    <w:rsid w:val="002841D1"/>
    <w:rsid w:val="00284EE4"/>
    <w:rsid w:val="002905F2"/>
    <w:rsid w:val="00290FDC"/>
    <w:rsid w:val="00292187"/>
    <w:rsid w:val="00294444"/>
    <w:rsid w:val="00296BAC"/>
    <w:rsid w:val="002B4123"/>
    <w:rsid w:val="002B678C"/>
    <w:rsid w:val="002D4B13"/>
    <w:rsid w:val="002D6CFF"/>
    <w:rsid w:val="002E0C91"/>
    <w:rsid w:val="002E4B47"/>
    <w:rsid w:val="002E5BE1"/>
    <w:rsid w:val="002F39C6"/>
    <w:rsid w:val="002F755A"/>
    <w:rsid w:val="003103B0"/>
    <w:rsid w:val="00323FB7"/>
    <w:rsid w:val="00326B5E"/>
    <w:rsid w:val="00337144"/>
    <w:rsid w:val="003411B7"/>
    <w:rsid w:val="00363C17"/>
    <w:rsid w:val="00363E00"/>
    <w:rsid w:val="00371DB8"/>
    <w:rsid w:val="00376453"/>
    <w:rsid w:val="0038484D"/>
    <w:rsid w:val="0039575E"/>
    <w:rsid w:val="003968F1"/>
    <w:rsid w:val="003A6F21"/>
    <w:rsid w:val="003C196D"/>
    <w:rsid w:val="003D48F3"/>
    <w:rsid w:val="003E1BFB"/>
    <w:rsid w:val="003E5724"/>
    <w:rsid w:val="003E7A25"/>
    <w:rsid w:val="003F277F"/>
    <w:rsid w:val="003F6E88"/>
    <w:rsid w:val="00412E82"/>
    <w:rsid w:val="00413846"/>
    <w:rsid w:val="00425C97"/>
    <w:rsid w:val="00431BC5"/>
    <w:rsid w:val="00437002"/>
    <w:rsid w:val="00440690"/>
    <w:rsid w:val="004474A0"/>
    <w:rsid w:val="004640BA"/>
    <w:rsid w:val="004642E9"/>
    <w:rsid w:val="00465138"/>
    <w:rsid w:val="00482F59"/>
    <w:rsid w:val="00484B4D"/>
    <w:rsid w:val="00487E42"/>
    <w:rsid w:val="00490FE7"/>
    <w:rsid w:val="00491A41"/>
    <w:rsid w:val="004A2D6E"/>
    <w:rsid w:val="004B09F2"/>
    <w:rsid w:val="004B28B9"/>
    <w:rsid w:val="004C0A3A"/>
    <w:rsid w:val="004C5061"/>
    <w:rsid w:val="004C58B5"/>
    <w:rsid w:val="004D4A44"/>
    <w:rsid w:val="004D5E3A"/>
    <w:rsid w:val="004D7A63"/>
    <w:rsid w:val="0050161B"/>
    <w:rsid w:val="00511DFB"/>
    <w:rsid w:val="00517B42"/>
    <w:rsid w:val="00537DF2"/>
    <w:rsid w:val="00544DAB"/>
    <w:rsid w:val="00552EC4"/>
    <w:rsid w:val="0056334A"/>
    <w:rsid w:val="00566B9F"/>
    <w:rsid w:val="00574D5A"/>
    <w:rsid w:val="00580FE8"/>
    <w:rsid w:val="005857B4"/>
    <w:rsid w:val="00587377"/>
    <w:rsid w:val="00594BD4"/>
    <w:rsid w:val="005A61B5"/>
    <w:rsid w:val="005B6529"/>
    <w:rsid w:val="005D2278"/>
    <w:rsid w:val="005D7C44"/>
    <w:rsid w:val="005E1049"/>
    <w:rsid w:val="0060610F"/>
    <w:rsid w:val="00622454"/>
    <w:rsid w:val="00622EAB"/>
    <w:rsid w:val="00632574"/>
    <w:rsid w:val="0063269B"/>
    <w:rsid w:val="00636BAD"/>
    <w:rsid w:val="006404FB"/>
    <w:rsid w:val="00650DDF"/>
    <w:rsid w:val="00654685"/>
    <w:rsid w:val="00654CF5"/>
    <w:rsid w:val="0065757F"/>
    <w:rsid w:val="00657E95"/>
    <w:rsid w:val="00662846"/>
    <w:rsid w:val="00662F2A"/>
    <w:rsid w:val="00683E55"/>
    <w:rsid w:val="006841AA"/>
    <w:rsid w:val="00684566"/>
    <w:rsid w:val="006A11A7"/>
    <w:rsid w:val="006B59F2"/>
    <w:rsid w:val="006B5E3C"/>
    <w:rsid w:val="006C5C24"/>
    <w:rsid w:val="006D5F65"/>
    <w:rsid w:val="006E54DC"/>
    <w:rsid w:val="006F58EB"/>
    <w:rsid w:val="00700A56"/>
    <w:rsid w:val="007103DA"/>
    <w:rsid w:val="00715C4B"/>
    <w:rsid w:val="00727473"/>
    <w:rsid w:val="007322ED"/>
    <w:rsid w:val="00742293"/>
    <w:rsid w:val="00750E7E"/>
    <w:rsid w:val="00755D80"/>
    <w:rsid w:val="007562E1"/>
    <w:rsid w:val="007613C2"/>
    <w:rsid w:val="00772B15"/>
    <w:rsid w:val="007745E8"/>
    <w:rsid w:val="00782A1D"/>
    <w:rsid w:val="0078724B"/>
    <w:rsid w:val="007910D4"/>
    <w:rsid w:val="00793DD9"/>
    <w:rsid w:val="007A137E"/>
    <w:rsid w:val="007A2B80"/>
    <w:rsid w:val="007B005F"/>
    <w:rsid w:val="007B35CA"/>
    <w:rsid w:val="007B51CA"/>
    <w:rsid w:val="007B575E"/>
    <w:rsid w:val="007B64C6"/>
    <w:rsid w:val="007C1E4E"/>
    <w:rsid w:val="007D56F7"/>
    <w:rsid w:val="007D60B0"/>
    <w:rsid w:val="007D69E7"/>
    <w:rsid w:val="007E37CA"/>
    <w:rsid w:val="007E4067"/>
    <w:rsid w:val="007E6D97"/>
    <w:rsid w:val="007F34B0"/>
    <w:rsid w:val="007F7C95"/>
    <w:rsid w:val="0084002F"/>
    <w:rsid w:val="00843E75"/>
    <w:rsid w:val="00853B09"/>
    <w:rsid w:val="00854B0E"/>
    <w:rsid w:val="00861705"/>
    <w:rsid w:val="008632D0"/>
    <w:rsid w:val="0087280B"/>
    <w:rsid w:val="00877DF2"/>
    <w:rsid w:val="008822AE"/>
    <w:rsid w:val="00894AF9"/>
    <w:rsid w:val="008A6ACF"/>
    <w:rsid w:val="008B5E1D"/>
    <w:rsid w:val="008B5FAA"/>
    <w:rsid w:val="008C1222"/>
    <w:rsid w:val="008D4801"/>
    <w:rsid w:val="008D672B"/>
    <w:rsid w:val="008E1382"/>
    <w:rsid w:val="008E3F65"/>
    <w:rsid w:val="008E4174"/>
    <w:rsid w:val="008E66AC"/>
    <w:rsid w:val="008F04DA"/>
    <w:rsid w:val="008F32B0"/>
    <w:rsid w:val="008F6E72"/>
    <w:rsid w:val="009143A3"/>
    <w:rsid w:val="00915C52"/>
    <w:rsid w:val="00923794"/>
    <w:rsid w:val="00931467"/>
    <w:rsid w:val="00936928"/>
    <w:rsid w:val="0094067F"/>
    <w:rsid w:val="00940CB2"/>
    <w:rsid w:val="009435EB"/>
    <w:rsid w:val="0095361D"/>
    <w:rsid w:val="00966F7A"/>
    <w:rsid w:val="009922BC"/>
    <w:rsid w:val="00993BC5"/>
    <w:rsid w:val="009C013B"/>
    <w:rsid w:val="009C029E"/>
    <w:rsid w:val="009C7F24"/>
    <w:rsid w:val="009D092D"/>
    <w:rsid w:val="009D33F2"/>
    <w:rsid w:val="009D4C32"/>
    <w:rsid w:val="009E123A"/>
    <w:rsid w:val="009E12C0"/>
    <w:rsid w:val="009E36E0"/>
    <w:rsid w:val="009E3727"/>
    <w:rsid w:val="009E7F85"/>
    <w:rsid w:val="009F0F01"/>
    <w:rsid w:val="00A03AFB"/>
    <w:rsid w:val="00A05C95"/>
    <w:rsid w:val="00A06828"/>
    <w:rsid w:val="00A07723"/>
    <w:rsid w:val="00A10814"/>
    <w:rsid w:val="00A14A4C"/>
    <w:rsid w:val="00A3640C"/>
    <w:rsid w:val="00A41F9E"/>
    <w:rsid w:val="00A542D9"/>
    <w:rsid w:val="00A55086"/>
    <w:rsid w:val="00A605A8"/>
    <w:rsid w:val="00A609A4"/>
    <w:rsid w:val="00A83B8D"/>
    <w:rsid w:val="00A94A63"/>
    <w:rsid w:val="00AA4954"/>
    <w:rsid w:val="00AA5145"/>
    <w:rsid w:val="00AB4CA5"/>
    <w:rsid w:val="00AD3E61"/>
    <w:rsid w:val="00AE7A96"/>
    <w:rsid w:val="00B034E1"/>
    <w:rsid w:val="00B04698"/>
    <w:rsid w:val="00B066F7"/>
    <w:rsid w:val="00B10D86"/>
    <w:rsid w:val="00B240A1"/>
    <w:rsid w:val="00B403B5"/>
    <w:rsid w:val="00B55A8E"/>
    <w:rsid w:val="00B624C8"/>
    <w:rsid w:val="00B63AF6"/>
    <w:rsid w:val="00B6605A"/>
    <w:rsid w:val="00B70CCE"/>
    <w:rsid w:val="00B72054"/>
    <w:rsid w:val="00B72561"/>
    <w:rsid w:val="00B757A1"/>
    <w:rsid w:val="00B75C16"/>
    <w:rsid w:val="00B81835"/>
    <w:rsid w:val="00B94D28"/>
    <w:rsid w:val="00BA6FC2"/>
    <w:rsid w:val="00BB53A7"/>
    <w:rsid w:val="00BC0DEE"/>
    <w:rsid w:val="00BC3003"/>
    <w:rsid w:val="00BC3DD0"/>
    <w:rsid w:val="00BD1E17"/>
    <w:rsid w:val="00BE7474"/>
    <w:rsid w:val="00BE7BFC"/>
    <w:rsid w:val="00BF225F"/>
    <w:rsid w:val="00BF41C5"/>
    <w:rsid w:val="00C10D68"/>
    <w:rsid w:val="00C13D3F"/>
    <w:rsid w:val="00C16068"/>
    <w:rsid w:val="00C2553D"/>
    <w:rsid w:val="00C35F60"/>
    <w:rsid w:val="00C67457"/>
    <w:rsid w:val="00C750D6"/>
    <w:rsid w:val="00CA5D00"/>
    <w:rsid w:val="00CB5A6A"/>
    <w:rsid w:val="00CC3D2E"/>
    <w:rsid w:val="00CC498F"/>
    <w:rsid w:val="00CC6CFD"/>
    <w:rsid w:val="00CD2855"/>
    <w:rsid w:val="00CD2D13"/>
    <w:rsid w:val="00CD4C11"/>
    <w:rsid w:val="00CE2D97"/>
    <w:rsid w:val="00CE6BB0"/>
    <w:rsid w:val="00CF564D"/>
    <w:rsid w:val="00D01624"/>
    <w:rsid w:val="00D0790C"/>
    <w:rsid w:val="00D07A93"/>
    <w:rsid w:val="00D308BD"/>
    <w:rsid w:val="00D34B96"/>
    <w:rsid w:val="00D35B7B"/>
    <w:rsid w:val="00D36E4E"/>
    <w:rsid w:val="00D435F9"/>
    <w:rsid w:val="00D4536B"/>
    <w:rsid w:val="00D52AB3"/>
    <w:rsid w:val="00D57803"/>
    <w:rsid w:val="00D80AFF"/>
    <w:rsid w:val="00D90A80"/>
    <w:rsid w:val="00D964C4"/>
    <w:rsid w:val="00D968D8"/>
    <w:rsid w:val="00DA1F4C"/>
    <w:rsid w:val="00DB514B"/>
    <w:rsid w:val="00DC063E"/>
    <w:rsid w:val="00DC30F4"/>
    <w:rsid w:val="00DC43BA"/>
    <w:rsid w:val="00DC488D"/>
    <w:rsid w:val="00DC57A1"/>
    <w:rsid w:val="00DC7EE5"/>
    <w:rsid w:val="00DF01B2"/>
    <w:rsid w:val="00DF252B"/>
    <w:rsid w:val="00DF7041"/>
    <w:rsid w:val="00E01364"/>
    <w:rsid w:val="00E04014"/>
    <w:rsid w:val="00E04FE4"/>
    <w:rsid w:val="00E0665D"/>
    <w:rsid w:val="00E31B1D"/>
    <w:rsid w:val="00E32E62"/>
    <w:rsid w:val="00E36FE3"/>
    <w:rsid w:val="00E40451"/>
    <w:rsid w:val="00E40A79"/>
    <w:rsid w:val="00E427D5"/>
    <w:rsid w:val="00E535F3"/>
    <w:rsid w:val="00E72D0D"/>
    <w:rsid w:val="00E8230B"/>
    <w:rsid w:val="00E845CE"/>
    <w:rsid w:val="00EA1281"/>
    <w:rsid w:val="00EB1879"/>
    <w:rsid w:val="00EB3EF3"/>
    <w:rsid w:val="00EC54A0"/>
    <w:rsid w:val="00ED17F5"/>
    <w:rsid w:val="00ED393B"/>
    <w:rsid w:val="00EE514B"/>
    <w:rsid w:val="00EE7FD9"/>
    <w:rsid w:val="00EF00AE"/>
    <w:rsid w:val="00F005CC"/>
    <w:rsid w:val="00F06060"/>
    <w:rsid w:val="00F111AA"/>
    <w:rsid w:val="00F17C65"/>
    <w:rsid w:val="00F20D06"/>
    <w:rsid w:val="00F22475"/>
    <w:rsid w:val="00F24E4C"/>
    <w:rsid w:val="00F37FDA"/>
    <w:rsid w:val="00F41B66"/>
    <w:rsid w:val="00F51536"/>
    <w:rsid w:val="00F6040E"/>
    <w:rsid w:val="00F6234A"/>
    <w:rsid w:val="00F65EB7"/>
    <w:rsid w:val="00F715B3"/>
    <w:rsid w:val="00F8342D"/>
    <w:rsid w:val="00F835DF"/>
    <w:rsid w:val="00FB0F1F"/>
    <w:rsid w:val="00FC100B"/>
    <w:rsid w:val="00FC646E"/>
    <w:rsid w:val="00FD5296"/>
    <w:rsid w:val="00FE35CC"/>
    <w:rsid w:val="00FE4B85"/>
    <w:rsid w:val="00FE5DFB"/>
    <w:rsid w:val="00FF5601"/>
    <w:rsid w:val="00FF7A31"/>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5C085"/>
  <w15:chartTrackingRefBased/>
  <w15:docId w15:val="{3FAE64CD-43F4-4611-B460-93DEE110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56F7"/>
  </w:style>
  <w:style w:type="paragraph" w:styleId="Heading1">
    <w:name w:val="heading 1"/>
    <w:basedOn w:val="Normal"/>
    <w:next w:val="Normal"/>
    <w:link w:val="Heading1Char"/>
    <w:uiPriority w:val="9"/>
    <w:qFormat/>
    <w:rsid w:val="007D56F7"/>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Heading2">
    <w:name w:val="heading 2"/>
    <w:basedOn w:val="Normal"/>
    <w:next w:val="Normal"/>
    <w:link w:val="Heading2Char"/>
    <w:uiPriority w:val="9"/>
    <w:unhideWhenUsed/>
    <w:qFormat/>
    <w:rsid w:val="003E1BFB"/>
    <w:pPr>
      <w:keepNext/>
      <w:keepLines/>
      <w:numPr>
        <w:ilvl w:val="1"/>
        <w:numId w:val="23"/>
      </w:numPr>
      <w:spacing w:before="40" w:after="0"/>
      <w:ind w:hanging="792"/>
      <w:outlineLvl w:val="1"/>
    </w:pPr>
    <w:rPr>
      <w:rFonts w:asciiTheme="majorHAnsi" w:eastAsiaTheme="majorEastAsia" w:hAnsiTheme="majorHAnsi" w:cstheme="majorBidi"/>
      <w:color w:val="6D1D6A" w:themeColor="accent1" w:themeShade="BF"/>
      <w:sz w:val="28"/>
      <w:szCs w:val="28"/>
    </w:rPr>
  </w:style>
  <w:style w:type="paragraph" w:styleId="Heading3">
    <w:name w:val="heading 3"/>
    <w:basedOn w:val="Normal"/>
    <w:next w:val="Normal"/>
    <w:link w:val="Heading3Char"/>
    <w:uiPriority w:val="9"/>
    <w:unhideWhenUsed/>
    <w:qFormat/>
    <w:rsid w:val="007D56F7"/>
    <w:pPr>
      <w:keepNext/>
      <w:keepLines/>
      <w:spacing w:before="40" w:after="0"/>
      <w:outlineLvl w:val="2"/>
    </w:pPr>
    <w:rPr>
      <w:rFonts w:asciiTheme="majorHAnsi" w:eastAsiaTheme="majorEastAsia" w:hAnsiTheme="majorHAnsi" w:cstheme="majorBidi"/>
      <w:color w:val="491347" w:themeColor="accent1" w:themeShade="80"/>
      <w:sz w:val="24"/>
      <w:szCs w:val="24"/>
    </w:rPr>
  </w:style>
  <w:style w:type="paragraph" w:styleId="Heading4">
    <w:name w:val="heading 4"/>
    <w:basedOn w:val="Normal"/>
    <w:next w:val="Normal"/>
    <w:link w:val="Heading4Char"/>
    <w:uiPriority w:val="9"/>
    <w:semiHidden/>
    <w:unhideWhenUsed/>
    <w:qFormat/>
    <w:rsid w:val="007D56F7"/>
    <w:pPr>
      <w:keepNext/>
      <w:keepLines/>
      <w:spacing w:before="40" w:after="0"/>
      <w:outlineLvl w:val="3"/>
    </w:pPr>
    <w:rPr>
      <w:rFonts w:asciiTheme="majorHAnsi" w:eastAsiaTheme="majorEastAsia" w:hAnsiTheme="majorHAnsi" w:cstheme="majorBidi"/>
      <w:i/>
      <w:iCs/>
      <w:color w:val="6D1D6A" w:themeColor="accent1" w:themeShade="BF"/>
    </w:rPr>
  </w:style>
  <w:style w:type="paragraph" w:styleId="Heading5">
    <w:name w:val="heading 5"/>
    <w:basedOn w:val="Normal"/>
    <w:next w:val="Normal"/>
    <w:link w:val="Heading5Char"/>
    <w:uiPriority w:val="9"/>
    <w:semiHidden/>
    <w:unhideWhenUsed/>
    <w:qFormat/>
    <w:rsid w:val="007D56F7"/>
    <w:pPr>
      <w:keepNext/>
      <w:keepLines/>
      <w:spacing w:before="40" w:after="0"/>
      <w:outlineLvl w:val="4"/>
    </w:pPr>
    <w:rPr>
      <w:rFonts w:asciiTheme="majorHAnsi" w:eastAsiaTheme="majorEastAsia" w:hAnsiTheme="majorHAnsi" w:cstheme="majorBidi"/>
      <w:color w:val="6D1D6A" w:themeColor="accent1" w:themeShade="BF"/>
    </w:rPr>
  </w:style>
  <w:style w:type="paragraph" w:styleId="Heading6">
    <w:name w:val="heading 6"/>
    <w:basedOn w:val="Normal"/>
    <w:next w:val="Normal"/>
    <w:link w:val="Heading6Char"/>
    <w:uiPriority w:val="9"/>
    <w:semiHidden/>
    <w:unhideWhenUsed/>
    <w:qFormat/>
    <w:rsid w:val="007D56F7"/>
    <w:pPr>
      <w:keepNext/>
      <w:keepLines/>
      <w:spacing w:before="40" w:after="0"/>
      <w:outlineLvl w:val="5"/>
    </w:pPr>
    <w:rPr>
      <w:rFonts w:asciiTheme="majorHAnsi" w:eastAsiaTheme="majorEastAsia" w:hAnsiTheme="majorHAnsi" w:cstheme="majorBidi"/>
      <w:color w:val="491347" w:themeColor="accent1" w:themeShade="80"/>
    </w:rPr>
  </w:style>
  <w:style w:type="paragraph" w:styleId="Heading7">
    <w:name w:val="heading 7"/>
    <w:basedOn w:val="Normal"/>
    <w:next w:val="Normal"/>
    <w:link w:val="Heading7Char"/>
    <w:uiPriority w:val="9"/>
    <w:semiHidden/>
    <w:unhideWhenUsed/>
    <w:qFormat/>
    <w:rsid w:val="007D56F7"/>
    <w:pPr>
      <w:keepNext/>
      <w:keepLines/>
      <w:spacing w:before="40" w:after="0"/>
      <w:outlineLvl w:val="6"/>
    </w:pPr>
    <w:rPr>
      <w:rFonts w:asciiTheme="majorHAnsi" w:eastAsiaTheme="majorEastAsia" w:hAnsiTheme="majorHAnsi" w:cstheme="majorBidi"/>
      <w:i/>
      <w:iCs/>
      <w:color w:val="491347" w:themeColor="accent1" w:themeShade="80"/>
    </w:rPr>
  </w:style>
  <w:style w:type="paragraph" w:styleId="Heading8">
    <w:name w:val="heading 8"/>
    <w:basedOn w:val="Normal"/>
    <w:next w:val="Normal"/>
    <w:link w:val="Heading8Char"/>
    <w:uiPriority w:val="9"/>
    <w:semiHidden/>
    <w:unhideWhenUsed/>
    <w:qFormat/>
    <w:rsid w:val="007D56F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7D56F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5F2"/>
    <w:pPr>
      <w:ind w:left="720"/>
      <w:contextualSpacing/>
    </w:pPr>
  </w:style>
  <w:style w:type="table" w:styleId="TableGrid">
    <w:name w:val="Table Grid"/>
    <w:basedOn w:val="TableNormal"/>
    <w:uiPriority w:val="59"/>
    <w:rsid w:val="00B240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10D86"/>
    <w:rPr>
      <w:rFonts w:ascii="Tahoma" w:hAnsi="Tahoma" w:cs="Tahoma"/>
      <w:sz w:val="16"/>
      <w:szCs w:val="16"/>
    </w:rPr>
  </w:style>
  <w:style w:type="character" w:customStyle="1" w:styleId="BalloonTextChar">
    <w:name w:val="Balloon Text Char"/>
    <w:link w:val="BalloonText"/>
    <w:uiPriority w:val="99"/>
    <w:semiHidden/>
    <w:rsid w:val="00B10D86"/>
    <w:rPr>
      <w:rFonts w:ascii="Tahoma" w:eastAsia="Times New Roman" w:hAnsi="Tahoma" w:cs="Tahoma"/>
      <w:sz w:val="16"/>
      <w:szCs w:val="16"/>
      <w:lang w:eastAsia="nl-NL"/>
    </w:rPr>
  </w:style>
  <w:style w:type="character" w:customStyle="1" w:styleId="Heading1Char">
    <w:name w:val="Heading 1 Char"/>
    <w:basedOn w:val="DefaultParagraphFont"/>
    <w:link w:val="Heading1"/>
    <w:uiPriority w:val="9"/>
    <w:rsid w:val="007D56F7"/>
    <w:rPr>
      <w:rFonts w:asciiTheme="majorHAnsi" w:eastAsiaTheme="majorEastAsia" w:hAnsiTheme="majorHAnsi" w:cstheme="majorBidi"/>
      <w:color w:val="6D1D6A" w:themeColor="accent1" w:themeShade="BF"/>
      <w:sz w:val="32"/>
      <w:szCs w:val="32"/>
    </w:rPr>
  </w:style>
  <w:style w:type="paragraph" w:styleId="Title">
    <w:name w:val="Title"/>
    <w:basedOn w:val="Normal"/>
    <w:next w:val="Normal"/>
    <w:link w:val="TitleChar"/>
    <w:uiPriority w:val="10"/>
    <w:qFormat/>
    <w:rsid w:val="007D56F7"/>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D56F7"/>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D56F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D56F7"/>
    <w:rPr>
      <w:color w:val="5A5A5A" w:themeColor="text1" w:themeTint="A5"/>
      <w:spacing w:val="15"/>
    </w:rPr>
  </w:style>
  <w:style w:type="character" w:styleId="BookTitle">
    <w:name w:val="Book Title"/>
    <w:basedOn w:val="DefaultParagraphFont"/>
    <w:uiPriority w:val="33"/>
    <w:qFormat/>
    <w:rsid w:val="007D56F7"/>
    <w:rPr>
      <w:b/>
      <w:bCs/>
      <w:i/>
      <w:iCs/>
      <w:spacing w:val="5"/>
    </w:rPr>
  </w:style>
  <w:style w:type="character" w:styleId="CommentReference">
    <w:name w:val="annotation reference"/>
    <w:uiPriority w:val="99"/>
    <w:semiHidden/>
    <w:unhideWhenUsed/>
    <w:rsid w:val="00161272"/>
    <w:rPr>
      <w:sz w:val="16"/>
      <w:szCs w:val="16"/>
    </w:rPr>
  </w:style>
  <w:style w:type="paragraph" w:styleId="CommentText">
    <w:name w:val="annotation text"/>
    <w:basedOn w:val="Normal"/>
    <w:link w:val="CommentTextChar"/>
    <w:uiPriority w:val="99"/>
    <w:semiHidden/>
    <w:unhideWhenUsed/>
    <w:rsid w:val="00161272"/>
    <w:rPr>
      <w:sz w:val="20"/>
      <w:szCs w:val="20"/>
    </w:rPr>
  </w:style>
  <w:style w:type="character" w:customStyle="1" w:styleId="CommentTextChar">
    <w:name w:val="Comment Text Char"/>
    <w:link w:val="CommentText"/>
    <w:uiPriority w:val="99"/>
    <w:semiHidden/>
    <w:rsid w:val="00161272"/>
    <w:rPr>
      <w:rFonts w:ascii="Times New Roman" w:eastAsia="Times New Roman" w:hAnsi="Times New Roman" w:cs="Times New Roman"/>
      <w:sz w:val="20"/>
      <w:szCs w:val="20"/>
      <w:lang w:eastAsia="nl-NL"/>
    </w:rPr>
  </w:style>
  <w:style w:type="paragraph" w:styleId="CommentSubject">
    <w:name w:val="annotation subject"/>
    <w:basedOn w:val="CommentText"/>
    <w:next w:val="CommentText"/>
    <w:link w:val="CommentSubjectChar"/>
    <w:uiPriority w:val="99"/>
    <w:semiHidden/>
    <w:unhideWhenUsed/>
    <w:rsid w:val="00161272"/>
    <w:rPr>
      <w:b/>
      <w:bCs/>
    </w:rPr>
  </w:style>
  <w:style w:type="character" w:customStyle="1" w:styleId="CommentSubjectChar">
    <w:name w:val="Comment Subject Char"/>
    <w:link w:val="CommentSubject"/>
    <w:uiPriority w:val="99"/>
    <w:semiHidden/>
    <w:rsid w:val="00161272"/>
    <w:rPr>
      <w:rFonts w:ascii="Times New Roman" w:eastAsia="Times New Roman" w:hAnsi="Times New Roman" w:cs="Times New Roman"/>
      <w:b/>
      <w:bCs/>
      <w:sz w:val="20"/>
      <w:szCs w:val="20"/>
      <w:lang w:eastAsia="nl-NL"/>
    </w:rPr>
  </w:style>
  <w:style w:type="character" w:styleId="Hyperlink">
    <w:name w:val="Hyperlink"/>
    <w:uiPriority w:val="99"/>
    <w:unhideWhenUsed/>
    <w:rsid w:val="00F06060"/>
    <w:rPr>
      <w:color w:val="0000FF"/>
      <w:u w:val="single"/>
    </w:rPr>
  </w:style>
  <w:style w:type="character" w:customStyle="1" w:styleId="apple-tab-span">
    <w:name w:val="apple-tab-span"/>
    <w:basedOn w:val="DefaultParagraphFont"/>
    <w:rsid w:val="0065757F"/>
  </w:style>
  <w:style w:type="character" w:customStyle="1" w:styleId="hps">
    <w:name w:val="hps"/>
    <w:basedOn w:val="DefaultParagraphFont"/>
    <w:rsid w:val="00135E33"/>
  </w:style>
  <w:style w:type="character" w:customStyle="1" w:styleId="atn">
    <w:name w:val="atn"/>
    <w:basedOn w:val="DefaultParagraphFont"/>
    <w:rsid w:val="00135E33"/>
  </w:style>
  <w:style w:type="paragraph" w:styleId="NormalWeb">
    <w:name w:val="Normal (Web)"/>
    <w:basedOn w:val="Normal"/>
    <w:uiPriority w:val="99"/>
    <w:unhideWhenUsed/>
    <w:rsid w:val="001B34DB"/>
    <w:pPr>
      <w:spacing w:before="100" w:beforeAutospacing="1" w:after="100" w:afterAutospacing="1"/>
    </w:pPr>
    <w:rPr>
      <w:rFonts w:eastAsia="Times New Roman"/>
    </w:rPr>
  </w:style>
  <w:style w:type="character" w:customStyle="1" w:styleId="Heading2Char">
    <w:name w:val="Heading 2 Char"/>
    <w:basedOn w:val="DefaultParagraphFont"/>
    <w:link w:val="Heading2"/>
    <w:uiPriority w:val="9"/>
    <w:rsid w:val="003E1BFB"/>
    <w:rPr>
      <w:rFonts w:asciiTheme="majorHAnsi" w:eastAsiaTheme="majorEastAsia" w:hAnsiTheme="majorHAnsi" w:cstheme="majorBidi"/>
      <w:color w:val="6D1D6A" w:themeColor="accent1" w:themeShade="BF"/>
      <w:sz w:val="28"/>
      <w:szCs w:val="28"/>
    </w:rPr>
  </w:style>
  <w:style w:type="paragraph" w:styleId="Header">
    <w:name w:val="header"/>
    <w:basedOn w:val="Normal"/>
    <w:link w:val="HeaderChar"/>
    <w:uiPriority w:val="99"/>
    <w:unhideWhenUsed/>
    <w:rsid w:val="000D472C"/>
    <w:pPr>
      <w:tabs>
        <w:tab w:val="center" w:pos="4536"/>
        <w:tab w:val="right" w:pos="9072"/>
      </w:tabs>
    </w:pPr>
  </w:style>
  <w:style w:type="character" w:customStyle="1" w:styleId="HeaderChar">
    <w:name w:val="Header Char"/>
    <w:link w:val="Header"/>
    <w:uiPriority w:val="99"/>
    <w:rsid w:val="000D472C"/>
    <w:rPr>
      <w:rFonts w:ascii="Verdana" w:eastAsia="Times New Roman" w:hAnsi="Verdana" w:cs="Times New Roman"/>
      <w:sz w:val="24"/>
      <w:szCs w:val="24"/>
      <w:lang w:val="en" w:eastAsia="nl-NL"/>
    </w:rPr>
  </w:style>
  <w:style w:type="paragraph" w:styleId="Footer">
    <w:name w:val="footer"/>
    <w:basedOn w:val="Normal"/>
    <w:link w:val="FooterChar"/>
    <w:uiPriority w:val="99"/>
    <w:unhideWhenUsed/>
    <w:rsid w:val="000D472C"/>
    <w:pPr>
      <w:tabs>
        <w:tab w:val="center" w:pos="4536"/>
        <w:tab w:val="right" w:pos="9072"/>
      </w:tabs>
    </w:pPr>
  </w:style>
  <w:style w:type="character" w:customStyle="1" w:styleId="FooterChar">
    <w:name w:val="Footer Char"/>
    <w:link w:val="Footer"/>
    <w:uiPriority w:val="99"/>
    <w:rsid w:val="000D472C"/>
    <w:rPr>
      <w:rFonts w:ascii="Verdana" w:eastAsia="Times New Roman" w:hAnsi="Verdana" w:cs="Times New Roman"/>
      <w:sz w:val="24"/>
      <w:szCs w:val="24"/>
      <w:lang w:val="en" w:eastAsia="nl-NL"/>
    </w:rPr>
  </w:style>
  <w:style w:type="character" w:customStyle="1" w:styleId="Heading3Char">
    <w:name w:val="Heading 3 Char"/>
    <w:basedOn w:val="DefaultParagraphFont"/>
    <w:link w:val="Heading3"/>
    <w:uiPriority w:val="9"/>
    <w:rsid w:val="007D56F7"/>
    <w:rPr>
      <w:rFonts w:asciiTheme="majorHAnsi" w:eastAsiaTheme="majorEastAsia" w:hAnsiTheme="majorHAnsi" w:cstheme="majorBidi"/>
      <w:color w:val="491347" w:themeColor="accent1" w:themeShade="80"/>
      <w:sz w:val="24"/>
      <w:szCs w:val="24"/>
    </w:rPr>
  </w:style>
  <w:style w:type="character" w:customStyle="1" w:styleId="Heading4Char">
    <w:name w:val="Heading 4 Char"/>
    <w:basedOn w:val="DefaultParagraphFont"/>
    <w:link w:val="Heading4"/>
    <w:uiPriority w:val="9"/>
    <w:semiHidden/>
    <w:rsid w:val="007D56F7"/>
    <w:rPr>
      <w:rFonts w:asciiTheme="majorHAnsi" w:eastAsiaTheme="majorEastAsia" w:hAnsiTheme="majorHAnsi" w:cstheme="majorBidi"/>
      <w:i/>
      <w:iCs/>
      <w:color w:val="6D1D6A" w:themeColor="accent1" w:themeShade="BF"/>
    </w:rPr>
  </w:style>
  <w:style w:type="character" w:customStyle="1" w:styleId="Heading5Char">
    <w:name w:val="Heading 5 Char"/>
    <w:basedOn w:val="DefaultParagraphFont"/>
    <w:link w:val="Heading5"/>
    <w:uiPriority w:val="9"/>
    <w:semiHidden/>
    <w:rsid w:val="007D56F7"/>
    <w:rPr>
      <w:rFonts w:asciiTheme="majorHAnsi" w:eastAsiaTheme="majorEastAsia" w:hAnsiTheme="majorHAnsi" w:cstheme="majorBidi"/>
      <w:color w:val="6D1D6A" w:themeColor="accent1" w:themeShade="BF"/>
    </w:rPr>
  </w:style>
  <w:style w:type="character" w:customStyle="1" w:styleId="Heading6Char">
    <w:name w:val="Heading 6 Char"/>
    <w:basedOn w:val="DefaultParagraphFont"/>
    <w:link w:val="Heading6"/>
    <w:uiPriority w:val="9"/>
    <w:semiHidden/>
    <w:rsid w:val="007D56F7"/>
    <w:rPr>
      <w:rFonts w:asciiTheme="majorHAnsi" w:eastAsiaTheme="majorEastAsia" w:hAnsiTheme="majorHAnsi" w:cstheme="majorBidi"/>
      <w:color w:val="491347" w:themeColor="accent1" w:themeShade="80"/>
    </w:rPr>
  </w:style>
  <w:style w:type="character" w:customStyle="1" w:styleId="Heading7Char">
    <w:name w:val="Heading 7 Char"/>
    <w:basedOn w:val="DefaultParagraphFont"/>
    <w:link w:val="Heading7"/>
    <w:uiPriority w:val="9"/>
    <w:semiHidden/>
    <w:rsid w:val="007D56F7"/>
    <w:rPr>
      <w:rFonts w:asciiTheme="majorHAnsi" w:eastAsiaTheme="majorEastAsia" w:hAnsiTheme="majorHAnsi" w:cstheme="majorBidi"/>
      <w:i/>
      <w:iCs/>
      <w:color w:val="491347" w:themeColor="accent1" w:themeShade="80"/>
    </w:rPr>
  </w:style>
  <w:style w:type="character" w:customStyle="1" w:styleId="Heading8Char">
    <w:name w:val="Heading 8 Char"/>
    <w:basedOn w:val="DefaultParagraphFont"/>
    <w:link w:val="Heading8"/>
    <w:uiPriority w:val="9"/>
    <w:semiHidden/>
    <w:rsid w:val="007D56F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7D56F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D56F7"/>
    <w:pPr>
      <w:spacing w:after="200" w:line="240" w:lineRule="auto"/>
    </w:pPr>
    <w:rPr>
      <w:i/>
      <w:iCs/>
      <w:color w:val="632E62" w:themeColor="text2"/>
      <w:sz w:val="18"/>
      <w:szCs w:val="18"/>
    </w:rPr>
  </w:style>
  <w:style w:type="character" w:styleId="Strong">
    <w:name w:val="Strong"/>
    <w:basedOn w:val="DefaultParagraphFont"/>
    <w:uiPriority w:val="22"/>
    <w:qFormat/>
    <w:rsid w:val="007D56F7"/>
    <w:rPr>
      <w:b/>
      <w:bCs/>
      <w:color w:val="auto"/>
    </w:rPr>
  </w:style>
  <w:style w:type="character" w:styleId="Emphasis">
    <w:name w:val="Emphasis"/>
    <w:basedOn w:val="DefaultParagraphFont"/>
    <w:uiPriority w:val="20"/>
    <w:qFormat/>
    <w:rsid w:val="007D56F7"/>
    <w:rPr>
      <w:i/>
      <w:iCs/>
      <w:color w:val="auto"/>
    </w:rPr>
  </w:style>
  <w:style w:type="paragraph" w:styleId="NoSpacing">
    <w:name w:val="No Spacing"/>
    <w:link w:val="NoSpacingChar"/>
    <w:uiPriority w:val="1"/>
    <w:qFormat/>
    <w:rsid w:val="007D56F7"/>
    <w:pPr>
      <w:spacing w:after="0" w:line="240" w:lineRule="auto"/>
    </w:pPr>
  </w:style>
  <w:style w:type="paragraph" w:styleId="Quote">
    <w:name w:val="Quote"/>
    <w:basedOn w:val="Normal"/>
    <w:next w:val="Normal"/>
    <w:link w:val="QuoteChar"/>
    <w:uiPriority w:val="29"/>
    <w:qFormat/>
    <w:rsid w:val="007D56F7"/>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D56F7"/>
    <w:rPr>
      <w:i/>
      <w:iCs/>
      <w:color w:val="404040" w:themeColor="text1" w:themeTint="BF"/>
    </w:rPr>
  </w:style>
  <w:style w:type="paragraph" w:styleId="IntenseQuote">
    <w:name w:val="Intense Quote"/>
    <w:basedOn w:val="Normal"/>
    <w:next w:val="Normal"/>
    <w:link w:val="IntenseQuoteChar"/>
    <w:uiPriority w:val="30"/>
    <w:qFormat/>
    <w:rsid w:val="007D56F7"/>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IntenseQuoteChar">
    <w:name w:val="Intense Quote Char"/>
    <w:basedOn w:val="DefaultParagraphFont"/>
    <w:link w:val="IntenseQuote"/>
    <w:uiPriority w:val="30"/>
    <w:rsid w:val="007D56F7"/>
    <w:rPr>
      <w:i/>
      <w:iCs/>
      <w:color w:val="92278F" w:themeColor="accent1"/>
    </w:rPr>
  </w:style>
  <w:style w:type="character" w:styleId="SubtleEmphasis">
    <w:name w:val="Subtle Emphasis"/>
    <w:basedOn w:val="DefaultParagraphFont"/>
    <w:uiPriority w:val="19"/>
    <w:qFormat/>
    <w:rsid w:val="007D56F7"/>
    <w:rPr>
      <w:i/>
      <w:iCs/>
      <w:color w:val="404040" w:themeColor="text1" w:themeTint="BF"/>
    </w:rPr>
  </w:style>
  <w:style w:type="character" w:styleId="IntenseEmphasis">
    <w:name w:val="Intense Emphasis"/>
    <w:basedOn w:val="DefaultParagraphFont"/>
    <w:uiPriority w:val="21"/>
    <w:qFormat/>
    <w:rsid w:val="007D56F7"/>
    <w:rPr>
      <w:i/>
      <w:iCs/>
      <w:color w:val="92278F" w:themeColor="accent1"/>
    </w:rPr>
  </w:style>
  <w:style w:type="character" w:styleId="SubtleReference">
    <w:name w:val="Subtle Reference"/>
    <w:basedOn w:val="DefaultParagraphFont"/>
    <w:uiPriority w:val="31"/>
    <w:qFormat/>
    <w:rsid w:val="007D56F7"/>
    <w:rPr>
      <w:smallCaps/>
      <w:color w:val="404040" w:themeColor="text1" w:themeTint="BF"/>
    </w:rPr>
  </w:style>
  <w:style w:type="character" w:styleId="IntenseReference">
    <w:name w:val="Intense Reference"/>
    <w:basedOn w:val="DefaultParagraphFont"/>
    <w:uiPriority w:val="32"/>
    <w:qFormat/>
    <w:rsid w:val="007D56F7"/>
    <w:rPr>
      <w:b/>
      <w:bCs/>
      <w:smallCaps/>
      <w:color w:val="92278F" w:themeColor="accent1"/>
      <w:spacing w:val="5"/>
    </w:rPr>
  </w:style>
  <w:style w:type="paragraph" w:styleId="TOCHeading">
    <w:name w:val="TOC Heading"/>
    <w:basedOn w:val="Heading1"/>
    <w:next w:val="Normal"/>
    <w:uiPriority w:val="39"/>
    <w:unhideWhenUsed/>
    <w:qFormat/>
    <w:rsid w:val="007D56F7"/>
    <w:pPr>
      <w:outlineLvl w:val="9"/>
    </w:pPr>
  </w:style>
  <w:style w:type="paragraph" w:customStyle="1" w:styleId="Codes">
    <w:name w:val="Codes"/>
    <w:basedOn w:val="Normal"/>
    <w:link w:val="CodesChar"/>
    <w:autoRedefine/>
    <w:qFormat/>
    <w:rsid w:val="00F51536"/>
    <w:pPr>
      <w:numPr>
        <w:numId w:val="17"/>
      </w:numPr>
      <w:suppressLineNumbers/>
      <w:shd w:val="pct5" w:color="auto" w:fill="auto"/>
      <w:adjustRightInd w:val="0"/>
      <w:spacing w:after="120" w:line="240" w:lineRule="auto"/>
      <w:contextualSpacing/>
    </w:pPr>
    <w:rPr>
      <w:rFonts w:ascii="Consolas" w:hAnsi="Consolas"/>
      <w:noProof/>
      <w:sz w:val="18"/>
      <w:lang w:val="en-US"/>
    </w:rPr>
  </w:style>
  <w:style w:type="character" w:customStyle="1" w:styleId="CodesChar">
    <w:name w:val="Codes Char"/>
    <w:basedOn w:val="DefaultParagraphFont"/>
    <w:link w:val="Codes"/>
    <w:rsid w:val="00F51536"/>
    <w:rPr>
      <w:rFonts w:ascii="Consolas" w:hAnsi="Consolas"/>
      <w:noProof/>
      <w:sz w:val="18"/>
      <w:shd w:val="pct5" w:color="auto" w:fill="auto"/>
      <w:lang w:val="en-US"/>
    </w:rPr>
  </w:style>
  <w:style w:type="character" w:customStyle="1" w:styleId="pl-c1">
    <w:name w:val="pl-c1"/>
    <w:basedOn w:val="DefaultParagraphFont"/>
    <w:rsid w:val="00CE6BB0"/>
  </w:style>
  <w:style w:type="character" w:customStyle="1" w:styleId="NoSpacingChar">
    <w:name w:val="No Spacing Char"/>
    <w:basedOn w:val="DefaultParagraphFont"/>
    <w:link w:val="NoSpacing"/>
    <w:uiPriority w:val="1"/>
    <w:rsid w:val="0063269B"/>
  </w:style>
  <w:style w:type="paragraph" w:styleId="TOC1">
    <w:name w:val="toc 1"/>
    <w:basedOn w:val="Normal"/>
    <w:next w:val="Normal"/>
    <w:autoRedefine/>
    <w:uiPriority w:val="39"/>
    <w:unhideWhenUsed/>
    <w:rsid w:val="006B59F2"/>
    <w:pPr>
      <w:spacing w:after="100"/>
    </w:pPr>
  </w:style>
  <w:style w:type="paragraph" w:styleId="TOC2">
    <w:name w:val="toc 2"/>
    <w:basedOn w:val="Normal"/>
    <w:next w:val="Normal"/>
    <w:autoRedefine/>
    <w:uiPriority w:val="39"/>
    <w:unhideWhenUsed/>
    <w:rsid w:val="006B59F2"/>
    <w:pPr>
      <w:spacing w:after="100"/>
      <w:ind w:left="220"/>
    </w:pPr>
  </w:style>
  <w:style w:type="paragraph" w:styleId="TOC3">
    <w:name w:val="toc 3"/>
    <w:basedOn w:val="Normal"/>
    <w:next w:val="Normal"/>
    <w:autoRedefine/>
    <w:uiPriority w:val="39"/>
    <w:unhideWhenUsed/>
    <w:rsid w:val="006B59F2"/>
    <w:pPr>
      <w:spacing w:after="100"/>
      <w:ind w:left="440"/>
    </w:pPr>
  </w:style>
  <w:style w:type="character" w:customStyle="1" w:styleId="fontstyle01">
    <w:name w:val="fontstyle01"/>
    <w:basedOn w:val="DefaultParagraphFont"/>
    <w:rsid w:val="00092BE4"/>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092BE4"/>
    <w:rPr>
      <w:rFonts w:ascii="SymbolMT" w:hAnsi="SymbolMT" w:hint="default"/>
      <w:b w:val="0"/>
      <w:bCs w:val="0"/>
      <w:i w:val="0"/>
      <w:iCs w:val="0"/>
      <w:color w:val="000000"/>
      <w:sz w:val="22"/>
      <w:szCs w:val="22"/>
    </w:rPr>
  </w:style>
  <w:style w:type="character" w:styleId="UnresolvedMention">
    <w:name w:val="Unresolved Mention"/>
    <w:basedOn w:val="DefaultParagraphFont"/>
    <w:uiPriority w:val="99"/>
    <w:semiHidden/>
    <w:unhideWhenUsed/>
    <w:rsid w:val="00D308BD"/>
    <w:rPr>
      <w:color w:val="808080"/>
      <w:shd w:val="clear" w:color="auto" w:fill="E6E6E6"/>
    </w:rPr>
  </w:style>
  <w:style w:type="paragraph" w:styleId="Bibliography">
    <w:name w:val="Bibliography"/>
    <w:basedOn w:val="Normal"/>
    <w:next w:val="Normal"/>
    <w:uiPriority w:val="37"/>
    <w:unhideWhenUsed/>
    <w:rsid w:val="00D308BD"/>
  </w:style>
  <w:style w:type="character" w:customStyle="1" w:styleId="pl-k">
    <w:name w:val="pl-k"/>
    <w:basedOn w:val="DefaultParagraphFont"/>
    <w:rsid w:val="007562E1"/>
  </w:style>
  <w:style w:type="character" w:customStyle="1" w:styleId="pl-ent">
    <w:name w:val="pl-ent"/>
    <w:basedOn w:val="DefaultParagraphFont"/>
    <w:rsid w:val="00B72561"/>
  </w:style>
  <w:style w:type="character" w:customStyle="1" w:styleId="pl-e">
    <w:name w:val="pl-e"/>
    <w:basedOn w:val="DefaultParagraphFont"/>
    <w:rsid w:val="00B72561"/>
  </w:style>
  <w:style w:type="character" w:customStyle="1" w:styleId="pl-s">
    <w:name w:val="pl-s"/>
    <w:basedOn w:val="DefaultParagraphFont"/>
    <w:rsid w:val="00B72561"/>
  </w:style>
  <w:style w:type="character" w:customStyle="1" w:styleId="pl-pds">
    <w:name w:val="pl-pds"/>
    <w:basedOn w:val="DefaultParagraphFont"/>
    <w:rsid w:val="00B72561"/>
  </w:style>
  <w:style w:type="character" w:customStyle="1" w:styleId="pl-en">
    <w:name w:val="pl-en"/>
    <w:basedOn w:val="DefaultParagraphFont"/>
    <w:rsid w:val="004A2D6E"/>
  </w:style>
  <w:style w:type="character" w:customStyle="1" w:styleId="pl-smi">
    <w:name w:val="pl-smi"/>
    <w:basedOn w:val="DefaultParagraphFont"/>
    <w:rsid w:val="004A2D6E"/>
  </w:style>
  <w:style w:type="paragraph" w:styleId="BodyText">
    <w:name w:val="Body Text"/>
    <w:basedOn w:val="Normal"/>
    <w:link w:val="BodyTextChar"/>
    <w:semiHidden/>
    <w:unhideWhenUsed/>
    <w:rsid w:val="00915C52"/>
    <w:pPr>
      <w:spacing w:after="140" w:line="288" w:lineRule="auto"/>
    </w:pPr>
    <w:rPr>
      <w:rFonts w:ascii="Calibri" w:eastAsia="等线" w:hAnsi="Calibri" w:cs="Times New Roman"/>
    </w:rPr>
  </w:style>
  <w:style w:type="character" w:customStyle="1" w:styleId="BodyTextChar">
    <w:name w:val="Body Text Char"/>
    <w:basedOn w:val="DefaultParagraphFont"/>
    <w:link w:val="BodyText"/>
    <w:semiHidden/>
    <w:rsid w:val="00915C52"/>
    <w:rPr>
      <w:rFonts w:ascii="Calibri" w:eastAsia="等线"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73886">
      <w:bodyDiv w:val="1"/>
      <w:marLeft w:val="0"/>
      <w:marRight w:val="0"/>
      <w:marTop w:val="0"/>
      <w:marBottom w:val="0"/>
      <w:divBdr>
        <w:top w:val="none" w:sz="0" w:space="0" w:color="auto"/>
        <w:left w:val="none" w:sz="0" w:space="0" w:color="auto"/>
        <w:bottom w:val="none" w:sz="0" w:space="0" w:color="auto"/>
        <w:right w:val="none" w:sz="0" w:space="0" w:color="auto"/>
      </w:divBdr>
    </w:div>
    <w:div w:id="28603304">
      <w:bodyDiv w:val="1"/>
      <w:marLeft w:val="0"/>
      <w:marRight w:val="0"/>
      <w:marTop w:val="0"/>
      <w:marBottom w:val="0"/>
      <w:divBdr>
        <w:top w:val="none" w:sz="0" w:space="0" w:color="auto"/>
        <w:left w:val="none" w:sz="0" w:space="0" w:color="auto"/>
        <w:bottom w:val="none" w:sz="0" w:space="0" w:color="auto"/>
        <w:right w:val="none" w:sz="0" w:space="0" w:color="auto"/>
      </w:divBdr>
    </w:div>
    <w:div w:id="39282458">
      <w:bodyDiv w:val="1"/>
      <w:marLeft w:val="0"/>
      <w:marRight w:val="0"/>
      <w:marTop w:val="0"/>
      <w:marBottom w:val="0"/>
      <w:divBdr>
        <w:top w:val="none" w:sz="0" w:space="0" w:color="auto"/>
        <w:left w:val="none" w:sz="0" w:space="0" w:color="auto"/>
        <w:bottom w:val="none" w:sz="0" w:space="0" w:color="auto"/>
        <w:right w:val="none" w:sz="0" w:space="0" w:color="auto"/>
      </w:divBdr>
    </w:div>
    <w:div w:id="65764883">
      <w:bodyDiv w:val="1"/>
      <w:marLeft w:val="0"/>
      <w:marRight w:val="0"/>
      <w:marTop w:val="0"/>
      <w:marBottom w:val="0"/>
      <w:divBdr>
        <w:top w:val="none" w:sz="0" w:space="0" w:color="auto"/>
        <w:left w:val="none" w:sz="0" w:space="0" w:color="auto"/>
        <w:bottom w:val="none" w:sz="0" w:space="0" w:color="auto"/>
        <w:right w:val="none" w:sz="0" w:space="0" w:color="auto"/>
      </w:divBdr>
    </w:div>
    <w:div w:id="75782683">
      <w:bodyDiv w:val="1"/>
      <w:marLeft w:val="0"/>
      <w:marRight w:val="0"/>
      <w:marTop w:val="0"/>
      <w:marBottom w:val="0"/>
      <w:divBdr>
        <w:top w:val="none" w:sz="0" w:space="0" w:color="auto"/>
        <w:left w:val="none" w:sz="0" w:space="0" w:color="auto"/>
        <w:bottom w:val="none" w:sz="0" w:space="0" w:color="auto"/>
        <w:right w:val="none" w:sz="0" w:space="0" w:color="auto"/>
      </w:divBdr>
    </w:div>
    <w:div w:id="119688649">
      <w:bodyDiv w:val="1"/>
      <w:marLeft w:val="0"/>
      <w:marRight w:val="0"/>
      <w:marTop w:val="0"/>
      <w:marBottom w:val="0"/>
      <w:divBdr>
        <w:top w:val="none" w:sz="0" w:space="0" w:color="auto"/>
        <w:left w:val="none" w:sz="0" w:space="0" w:color="auto"/>
        <w:bottom w:val="none" w:sz="0" w:space="0" w:color="auto"/>
        <w:right w:val="none" w:sz="0" w:space="0" w:color="auto"/>
      </w:divBdr>
    </w:div>
    <w:div w:id="135268614">
      <w:bodyDiv w:val="1"/>
      <w:marLeft w:val="0"/>
      <w:marRight w:val="0"/>
      <w:marTop w:val="0"/>
      <w:marBottom w:val="0"/>
      <w:divBdr>
        <w:top w:val="none" w:sz="0" w:space="0" w:color="auto"/>
        <w:left w:val="none" w:sz="0" w:space="0" w:color="auto"/>
        <w:bottom w:val="none" w:sz="0" w:space="0" w:color="auto"/>
        <w:right w:val="none" w:sz="0" w:space="0" w:color="auto"/>
      </w:divBdr>
    </w:div>
    <w:div w:id="178129595">
      <w:bodyDiv w:val="1"/>
      <w:marLeft w:val="0"/>
      <w:marRight w:val="0"/>
      <w:marTop w:val="0"/>
      <w:marBottom w:val="0"/>
      <w:divBdr>
        <w:top w:val="none" w:sz="0" w:space="0" w:color="auto"/>
        <w:left w:val="none" w:sz="0" w:space="0" w:color="auto"/>
        <w:bottom w:val="none" w:sz="0" w:space="0" w:color="auto"/>
        <w:right w:val="none" w:sz="0" w:space="0" w:color="auto"/>
      </w:divBdr>
    </w:div>
    <w:div w:id="218640541">
      <w:bodyDiv w:val="1"/>
      <w:marLeft w:val="0"/>
      <w:marRight w:val="0"/>
      <w:marTop w:val="0"/>
      <w:marBottom w:val="0"/>
      <w:divBdr>
        <w:top w:val="none" w:sz="0" w:space="0" w:color="auto"/>
        <w:left w:val="none" w:sz="0" w:space="0" w:color="auto"/>
        <w:bottom w:val="none" w:sz="0" w:space="0" w:color="auto"/>
        <w:right w:val="none" w:sz="0" w:space="0" w:color="auto"/>
      </w:divBdr>
    </w:div>
    <w:div w:id="224951971">
      <w:bodyDiv w:val="1"/>
      <w:marLeft w:val="0"/>
      <w:marRight w:val="0"/>
      <w:marTop w:val="0"/>
      <w:marBottom w:val="0"/>
      <w:divBdr>
        <w:top w:val="none" w:sz="0" w:space="0" w:color="auto"/>
        <w:left w:val="none" w:sz="0" w:space="0" w:color="auto"/>
        <w:bottom w:val="none" w:sz="0" w:space="0" w:color="auto"/>
        <w:right w:val="none" w:sz="0" w:space="0" w:color="auto"/>
      </w:divBdr>
    </w:div>
    <w:div w:id="238563800">
      <w:bodyDiv w:val="1"/>
      <w:marLeft w:val="0"/>
      <w:marRight w:val="0"/>
      <w:marTop w:val="0"/>
      <w:marBottom w:val="0"/>
      <w:divBdr>
        <w:top w:val="none" w:sz="0" w:space="0" w:color="auto"/>
        <w:left w:val="none" w:sz="0" w:space="0" w:color="auto"/>
        <w:bottom w:val="none" w:sz="0" w:space="0" w:color="auto"/>
        <w:right w:val="none" w:sz="0" w:space="0" w:color="auto"/>
      </w:divBdr>
    </w:div>
    <w:div w:id="273829451">
      <w:bodyDiv w:val="1"/>
      <w:marLeft w:val="0"/>
      <w:marRight w:val="0"/>
      <w:marTop w:val="0"/>
      <w:marBottom w:val="0"/>
      <w:divBdr>
        <w:top w:val="none" w:sz="0" w:space="0" w:color="auto"/>
        <w:left w:val="none" w:sz="0" w:space="0" w:color="auto"/>
        <w:bottom w:val="none" w:sz="0" w:space="0" w:color="auto"/>
        <w:right w:val="none" w:sz="0" w:space="0" w:color="auto"/>
      </w:divBdr>
    </w:div>
    <w:div w:id="314261486">
      <w:bodyDiv w:val="1"/>
      <w:marLeft w:val="0"/>
      <w:marRight w:val="0"/>
      <w:marTop w:val="0"/>
      <w:marBottom w:val="0"/>
      <w:divBdr>
        <w:top w:val="none" w:sz="0" w:space="0" w:color="auto"/>
        <w:left w:val="none" w:sz="0" w:space="0" w:color="auto"/>
        <w:bottom w:val="none" w:sz="0" w:space="0" w:color="auto"/>
        <w:right w:val="none" w:sz="0" w:space="0" w:color="auto"/>
      </w:divBdr>
    </w:div>
    <w:div w:id="373970088">
      <w:bodyDiv w:val="1"/>
      <w:marLeft w:val="0"/>
      <w:marRight w:val="0"/>
      <w:marTop w:val="0"/>
      <w:marBottom w:val="0"/>
      <w:divBdr>
        <w:top w:val="none" w:sz="0" w:space="0" w:color="auto"/>
        <w:left w:val="none" w:sz="0" w:space="0" w:color="auto"/>
        <w:bottom w:val="none" w:sz="0" w:space="0" w:color="auto"/>
        <w:right w:val="none" w:sz="0" w:space="0" w:color="auto"/>
      </w:divBdr>
    </w:div>
    <w:div w:id="421921694">
      <w:bodyDiv w:val="1"/>
      <w:marLeft w:val="0"/>
      <w:marRight w:val="0"/>
      <w:marTop w:val="0"/>
      <w:marBottom w:val="0"/>
      <w:divBdr>
        <w:top w:val="none" w:sz="0" w:space="0" w:color="auto"/>
        <w:left w:val="none" w:sz="0" w:space="0" w:color="auto"/>
        <w:bottom w:val="none" w:sz="0" w:space="0" w:color="auto"/>
        <w:right w:val="none" w:sz="0" w:space="0" w:color="auto"/>
      </w:divBdr>
    </w:div>
    <w:div w:id="438333791">
      <w:bodyDiv w:val="1"/>
      <w:marLeft w:val="0"/>
      <w:marRight w:val="0"/>
      <w:marTop w:val="0"/>
      <w:marBottom w:val="0"/>
      <w:divBdr>
        <w:top w:val="none" w:sz="0" w:space="0" w:color="auto"/>
        <w:left w:val="none" w:sz="0" w:space="0" w:color="auto"/>
        <w:bottom w:val="none" w:sz="0" w:space="0" w:color="auto"/>
        <w:right w:val="none" w:sz="0" w:space="0" w:color="auto"/>
      </w:divBdr>
    </w:div>
    <w:div w:id="453838927">
      <w:bodyDiv w:val="1"/>
      <w:marLeft w:val="0"/>
      <w:marRight w:val="0"/>
      <w:marTop w:val="0"/>
      <w:marBottom w:val="0"/>
      <w:divBdr>
        <w:top w:val="none" w:sz="0" w:space="0" w:color="auto"/>
        <w:left w:val="none" w:sz="0" w:space="0" w:color="auto"/>
        <w:bottom w:val="none" w:sz="0" w:space="0" w:color="auto"/>
        <w:right w:val="none" w:sz="0" w:space="0" w:color="auto"/>
      </w:divBdr>
    </w:div>
    <w:div w:id="478497641">
      <w:bodyDiv w:val="1"/>
      <w:marLeft w:val="0"/>
      <w:marRight w:val="0"/>
      <w:marTop w:val="0"/>
      <w:marBottom w:val="0"/>
      <w:divBdr>
        <w:top w:val="none" w:sz="0" w:space="0" w:color="auto"/>
        <w:left w:val="none" w:sz="0" w:space="0" w:color="auto"/>
        <w:bottom w:val="none" w:sz="0" w:space="0" w:color="auto"/>
        <w:right w:val="none" w:sz="0" w:space="0" w:color="auto"/>
      </w:divBdr>
    </w:div>
    <w:div w:id="484395162">
      <w:bodyDiv w:val="1"/>
      <w:marLeft w:val="0"/>
      <w:marRight w:val="0"/>
      <w:marTop w:val="0"/>
      <w:marBottom w:val="0"/>
      <w:divBdr>
        <w:top w:val="none" w:sz="0" w:space="0" w:color="auto"/>
        <w:left w:val="none" w:sz="0" w:space="0" w:color="auto"/>
        <w:bottom w:val="none" w:sz="0" w:space="0" w:color="auto"/>
        <w:right w:val="none" w:sz="0" w:space="0" w:color="auto"/>
      </w:divBdr>
    </w:div>
    <w:div w:id="503324486">
      <w:bodyDiv w:val="1"/>
      <w:marLeft w:val="0"/>
      <w:marRight w:val="0"/>
      <w:marTop w:val="0"/>
      <w:marBottom w:val="0"/>
      <w:divBdr>
        <w:top w:val="none" w:sz="0" w:space="0" w:color="auto"/>
        <w:left w:val="none" w:sz="0" w:space="0" w:color="auto"/>
        <w:bottom w:val="none" w:sz="0" w:space="0" w:color="auto"/>
        <w:right w:val="none" w:sz="0" w:space="0" w:color="auto"/>
      </w:divBdr>
    </w:div>
    <w:div w:id="506094522">
      <w:bodyDiv w:val="1"/>
      <w:marLeft w:val="0"/>
      <w:marRight w:val="0"/>
      <w:marTop w:val="0"/>
      <w:marBottom w:val="0"/>
      <w:divBdr>
        <w:top w:val="none" w:sz="0" w:space="0" w:color="auto"/>
        <w:left w:val="none" w:sz="0" w:space="0" w:color="auto"/>
        <w:bottom w:val="none" w:sz="0" w:space="0" w:color="auto"/>
        <w:right w:val="none" w:sz="0" w:space="0" w:color="auto"/>
      </w:divBdr>
    </w:div>
    <w:div w:id="528447572">
      <w:bodyDiv w:val="1"/>
      <w:marLeft w:val="0"/>
      <w:marRight w:val="0"/>
      <w:marTop w:val="0"/>
      <w:marBottom w:val="0"/>
      <w:divBdr>
        <w:top w:val="none" w:sz="0" w:space="0" w:color="auto"/>
        <w:left w:val="none" w:sz="0" w:space="0" w:color="auto"/>
        <w:bottom w:val="none" w:sz="0" w:space="0" w:color="auto"/>
        <w:right w:val="none" w:sz="0" w:space="0" w:color="auto"/>
      </w:divBdr>
    </w:div>
    <w:div w:id="559481899">
      <w:bodyDiv w:val="1"/>
      <w:marLeft w:val="0"/>
      <w:marRight w:val="0"/>
      <w:marTop w:val="0"/>
      <w:marBottom w:val="0"/>
      <w:divBdr>
        <w:top w:val="none" w:sz="0" w:space="0" w:color="auto"/>
        <w:left w:val="none" w:sz="0" w:space="0" w:color="auto"/>
        <w:bottom w:val="none" w:sz="0" w:space="0" w:color="auto"/>
        <w:right w:val="none" w:sz="0" w:space="0" w:color="auto"/>
      </w:divBdr>
    </w:div>
    <w:div w:id="584387726">
      <w:bodyDiv w:val="1"/>
      <w:marLeft w:val="0"/>
      <w:marRight w:val="0"/>
      <w:marTop w:val="0"/>
      <w:marBottom w:val="0"/>
      <w:divBdr>
        <w:top w:val="none" w:sz="0" w:space="0" w:color="auto"/>
        <w:left w:val="none" w:sz="0" w:space="0" w:color="auto"/>
        <w:bottom w:val="none" w:sz="0" w:space="0" w:color="auto"/>
        <w:right w:val="none" w:sz="0" w:space="0" w:color="auto"/>
      </w:divBdr>
    </w:div>
    <w:div w:id="598953389">
      <w:bodyDiv w:val="1"/>
      <w:marLeft w:val="0"/>
      <w:marRight w:val="0"/>
      <w:marTop w:val="0"/>
      <w:marBottom w:val="0"/>
      <w:divBdr>
        <w:top w:val="none" w:sz="0" w:space="0" w:color="auto"/>
        <w:left w:val="none" w:sz="0" w:space="0" w:color="auto"/>
        <w:bottom w:val="none" w:sz="0" w:space="0" w:color="auto"/>
        <w:right w:val="none" w:sz="0" w:space="0" w:color="auto"/>
      </w:divBdr>
    </w:div>
    <w:div w:id="615449931">
      <w:bodyDiv w:val="1"/>
      <w:marLeft w:val="0"/>
      <w:marRight w:val="0"/>
      <w:marTop w:val="0"/>
      <w:marBottom w:val="0"/>
      <w:divBdr>
        <w:top w:val="none" w:sz="0" w:space="0" w:color="auto"/>
        <w:left w:val="none" w:sz="0" w:space="0" w:color="auto"/>
        <w:bottom w:val="none" w:sz="0" w:space="0" w:color="auto"/>
        <w:right w:val="none" w:sz="0" w:space="0" w:color="auto"/>
      </w:divBdr>
    </w:div>
    <w:div w:id="668022981">
      <w:bodyDiv w:val="1"/>
      <w:marLeft w:val="0"/>
      <w:marRight w:val="0"/>
      <w:marTop w:val="0"/>
      <w:marBottom w:val="0"/>
      <w:divBdr>
        <w:top w:val="none" w:sz="0" w:space="0" w:color="auto"/>
        <w:left w:val="none" w:sz="0" w:space="0" w:color="auto"/>
        <w:bottom w:val="none" w:sz="0" w:space="0" w:color="auto"/>
        <w:right w:val="none" w:sz="0" w:space="0" w:color="auto"/>
      </w:divBdr>
    </w:div>
    <w:div w:id="688986919">
      <w:bodyDiv w:val="1"/>
      <w:marLeft w:val="0"/>
      <w:marRight w:val="0"/>
      <w:marTop w:val="0"/>
      <w:marBottom w:val="0"/>
      <w:divBdr>
        <w:top w:val="none" w:sz="0" w:space="0" w:color="auto"/>
        <w:left w:val="none" w:sz="0" w:space="0" w:color="auto"/>
        <w:bottom w:val="none" w:sz="0" w:space="0" w:color="auto"/>
        <w:right w:val="none" w:sz="0" w:space="0" w:color="auto"/>
      </w:divBdr>
    </w:div>
    <w:div w:id="695277569">
      <w:bodyDiv w:val="1"/>
      <w:marLeft w:val="0"/>
      <w:marRight w:val="0"/>
      <w:marTop w:val="0"/>
      <w:marBottom w:val="0"/>
      <w:divBdr>
        <w:top w:val="none" w:sz="0" w:space="0" w:color="auto"/>
        <w:left w:val="none" w:sz="0" w:space="0" w:color="auto"/>
        <w:bottom w:val="none" w:sz="0" w:space="0" w:color="auto"/>
        <w:right w:val="none" w:sz="0" w:space="0" w:color="auto"/>
      </w:divBdr>
    </w:div>
    <w:div w:id="697585381">
      <w:bodyDiv w:val="1"/>
      <w:marLeft w:val="0"/>
      <w:marRight w:val="0"/>
      <w:marTop w:val="0"/>
      <w:marBottom w:val="0"/>
      <w:divBdr>
        <w:top w:val="none" w:sz="0" w:space="0" w:color="auto"/>
        <w:left w:val="none" w:sz="0" w:space="0" w:color="auto"/>
        <w:bottom w:val="none" w:sz="0" w:space="0" w:color="auto"/>
        <w:right w:val="none" w:sz="0" w:space="0" w:color="auto"/>
      </w:divBdr>
    </w:div>
    <w:div w:id="715936528">
      <w:bodyDiv w:val="1"/>
      <w:marLeft w:val="0"/>
      <w:marRight w:val="0"/>
      <w:marTop w:val="0"/>
      <w:marBottom w:val="0"/>
      <w:divBdr>
        <w:top w:val="none" w:sz="0" w:space="0" w:color="auto"/>
        <w:left w:val="none" w:sz="0" w:space="0" w:color="auto"/>
        <w:bottom w:val="none" w:sz="0" w:space="0" w:color="auto"/>
        <w:right w:val="none" w:sz="0" w:space="0" w:color="auto"/>
      </w:divBdr>
    </w:div>
    <w:div w:id="722993800">
      <w:bodyDiv w:val="1"/>
      <w:marLeft w:val="0"/>
      <w:marRight w:val="0"/>
      <w:marTop w:val="0"/>
      <w:marBottom w:val="0"/>
      <w:divBdr>
        <w:top w:val="none" w:sz="0" w:space="0" w:color="auto"/>
        <w:left w:val="none" w:sz="0" w:space="0" w:color="auto"/>
        <w:bottom w:val="none" w:sz="0" w:space="0" w:color="auto"/>
        <w:right w:val="none" w:sz="0" w:space="0" w:color="auto"/>
      </w:divBdr>
    </w:div>
    <w:div w:id="763456435">
      <w:bodyDiv w:val="1"/>
      <w:marLeft w:val="0"/>
      <w:marRight w:val="0"/>
      <w:marTop w:val="0"/>
      <w:marBottom w:val="0"/>
      <w:divBdr>
        <w:top w:val="none" w:sz="0" w:space="0" w:color="auto"/>
        <w:left w:val="none" w:sz="0" w:space="0" w:color="auto"/>
        <w:bottom w:val="none" w:sz="0" w:space="0" w:color="auto"/>
        <w:right w:val="none" w:sz="0" w:space="0" w:color="auto"/>
      </w:divBdr>
    </w:div>
    <w:div w:id="867838192">
      <w:bodyDiv w:val="1"/>
      <w:marLeft w:val="0"/>
      <w:marRight w:val="0"/>
      <w:marTop w:val="0"/>
      <w:marBottom w:val="0"/>
      <w:divBdr>
        <w:top w:val="none" w:sz="0" w:space="0" w:color="auto"/>
        <w:left w:val="none" w:sz="0" w:space="0" w:color="auto"/>
        <w:bottom w:val="none" w:sz="0" w:space="0" w:color="auto"/>
        <w:right w:val="none" w:sz="0" w:space="0" w:color="auto"/>
      </w:divBdr>
    </w:div>
    <w:div w:id="935484343">
      <w:bodyDiv w:val="1"/>
      <w:marLeft w:val="0"/>
      <w:marRight w:val="0"/>
      <w:marTop w:val="0"/>
      <w:marBottom w:val="0"/>
      <w:divBdr>
        <w:top w:val="none" w:sz="0" w:space="0" w:color="auto"/>
        <w:left w:val="none" w:sz="0" w:space="0" w:color="auto"/>
        <w:bottom w:val="none" w:sz="0" w:space="0" w:color="auto"/>
        <w:right w:val="none" w:sz="0" w:space="0" w:color="auto"/>
      </w:divBdr>
    </w:div>
    <w:div w:id="992298358">
      <w:bodyDiv w:val="1"/>
      <w:marLeft w:val="0"/>
      <w:marRight w:val="0"/>
      <w:marTop w:val="0"/>
      <w:marBottom w:val="0"/>
      <w:divBdr>
        <w:top w:val="none" w:sz="0" w:space="0" w:color="auto"/>
        <w:left w:val="none" w:sz="0" w:space="0" w:color="auto"/>
        <w:bottom w:val="none" w:sz="0" w:space="0" w:color="auto"/>
        <w:right w:val="none" w:sz="0" w:space="0" w:color="auto"/>
      </w:divBdr>
    </w:div>
    <w:div w:id="1019431257">
      <w:bodyDiv w:val="1"/>
      <w:marLeft w:val="0"/>
      <w:marRight w:val="0"/>
      <w:marTop w:val="0"/>
      <w:marBottom w:val="0"/>
      <w:divBdr>
        <w:top w:val="none" w:sz="0" w:space="0" w:color="auto"/>
        <w:left w:val="none" w:sz="0" w:space="0" w:color="auto"/>
        <w:bottom w:val="none" w:sz="0" w:space="0" w:color="auto"/>
        <w:right w:val="none" w:sz="0" w:space="0" w:color="auto"/>
      </w:divBdr>
    </w:div>
    <w:div w:id="1063020093">
      <w:bodyDiv w:val="1"/>
      <w:marLeft w:val="0"/>
      <w:marRight w:val="0"/>
      <w:marTop w:val="0"/>
      <w:marBottom w:val="0"/>
      <w:divBdr>
        <w:top w:val="none" w:sz="0" w:space="0" w:color="auto"/>
        <w:left w:val="none" w:sz="0" w:space="0" w:color="auto"/>
        <w:bottom w:val="none" w:sz="0" w:space="0" w:color="auto"/>
        <w:right w:val="none" w:sz="0" w:space="0" w:color="auto"/>
      </w:divBdr>
    </w:div>
    <w:div w:id="1111240075">
      <w:bodyDiv w:val="1"/>
      <w:marLeft w:val="0"/>
      <w:marRight w:val="0"/>
      <w:marTop w:val="0"/>
      <w:marBottom w:val="0"/>
      <w:divBdr>
        <w:top w:val="none" w:sz="0" w:space="0" w:color="auto"/>
        <w:left w:val="none" w:sz="0" w:space="0" w:color="auto"/>
        <w:bottom w:val="none" w:sz="0" w:space="0" w:color="auto"/>
        <w:right w:val="none" w:sz="0" w:space="0" w:color="auto"/>
      </w:divBdr>
    </w:div>
    <w:div w:id="1114328435">
      <w:bodyDiv w:val="1"/>
      <w:marLeft w:val="0"/>
      <w:marRight w:val="0"/>
      <w:marTop w:val="0"/>
      <w:marBottom w:val="0"/>
      <w:divBdr>
        <w:top w:val="none" w:sz="0" w:space="0" w:color="auto"/>
        <w:left w:val="none" w:sz="0" w:space="0" w:color="auto"/>
        <w:bottom w:val="none" w:sz="0" w:space="0" w:color="auto"/>
        <w:right w:val="none" w:sz="0" w:space="0" w:color="auto"/>
      </w:divBdr>
    </w:div>
    <w:div w:id="1130519362">
      <w:bodyDiv w:val="1"/>
      <w:marLeft w:val="0"/>
      <w:marRight w:val="0"/>
      <w:marTop w:val="0"/>
      <w:marBottom w:val="0"/>
      <w:divBdr>
        <w:top w:val="none" w:sz="0" w:space="0" w:color="auto"/>
        <w:left w:val="none" w:sz="0" w:space="0" w:color="auto"/>
        <w:bottom w:val="none" w:sz="0" w:space="0" w:color="auto"/>
        <w:right w:val="none" w:sz="0" w:space="0" w:color="auto"/>
      </w:divBdr>
    </w:div>
    <w:div w:id="1133138366">
      <w:bodyDiv w:val="1"/>
      <w:marLeft w:val="0"/>
      <w:marRight w:val="0"/>
      <w:marTop w:val="0"/>
      <w:marBottom w:val="0"/>
      <w:divBdr>
        <w:top w:val="none" w:sz="0" w:space="0" w:color="auto"/>
        <w:left w:val="none" w:sz="0" w:space="0" w:color="auto"/>
        <w:bottom w:val="none" w:sz="0" w:space="0" w:color="auto"/>
        <w:right w:val="none" w:sz="0" w:space="0" w:color="auto"/>
      </w:divBdr>
    </w:div>
    <w:div w:id="1156148656">
      <w:bodyDiv w:val="1"/>
      <w:marLeft w:val="0"/>
      <w:marRight w:val="0"/>
      <w:marTop w:val="0"/>
      <w:marBottom w:val="0"/>
      <w:divBdr>
        <w:top w:val="none" w:sz="0" w:space="0" w:color="auto"/>
        <w:left w:val="none" w:sz="0" w:space="0" w:color="auto"/>
        <w:bottom w:val="none" w:sz="0" w:space="0" w:color="auto"/>
        <w:right w:val="none" w:sz="0" w:space="0" w:color="auto"/>
      </w:divBdr>
    </w:div>
    <w:div w:id="1187644466">
      <w:bodyDiv w:val="1"/>
      <w:marLeft w:val="0"/>
      <w:marRight w:val="0"/>
      <w:marTop w:val="0"/>
      <w:marBottom w:val="0"/>
      <w:divBdr>
        <w:top w:val="none" w:sz="0" w:space="0" w:color="auto"/>
        <w:left w:val="none" w:sz="0" w:space="0" w:color="auto"/>
        <w:bottom w:val="none" w:sz="0" w:space="0" w:color="auto"/>
        <w:right w:val="none" w:sz="0" w:space="0" w:color="auto"/>
      </w:divBdr>
    </w:div>
    <w:div w:id="1209610467">
      <w:bodyDiv w:val="1"/>
      <w:marLeft w:val="0"/>
      <w:marRight w:val="0"/>
      <w:marTop w:val="0"/>
      <w:marBottom w:val="0"/>
      <w:divBdr>
        <w:top w:val="none" w:sz="0" w:space="0" w:color="auto"/>
        <w:left w:val="none" w:sz="0" w:space="0" w:color="auto"/>
        <w:bottom w:val="none" w:sz="0" w:space="0" w:color="auto"/>
        <w:right w:val="none" w:sz="0" w:space="0" w:color="auto"/>
      </w:divBdr>
    </w:div>
    <w:div w:id="1260528813">
      <w:bodyDiv w:val="1"/>
      <w:marLeft w:val="0"/>
      <w:marRight w:val="0"/>
      <w:marTop w:val="0"/>
      <w:marBottom w:val="0"/>
      <w:divBdr>
        <w:top w:val="none" w:sz="0" w:space="0" w:color="auto"/>
        <w:left w:val="none" w:sz="0" w:space="0" w:color="auto"/>
        <w:bottom w:val="none" w:sz="0" w:space="0" w:color="auto"/>
        <w:right w:val="none" w:sz="0" w:space="0" w:color="auto"/>
      </w:divBdr>
    </w:div>
    <w:div w:id="1273903631">
      <w:bodyDiv w:val="1"/>
      <w:marLeft w:val="0"/>
      <w:marRight w:val="0"/>
      <w:marTop w:val="0"/>
      <w:marBottom w:val="0"/>
      <w:divBdr>
        <w:top w:val="none" w:sz="0" w:space="0" w:color="auto"/>
        <w:left w:val="none" w:sz="0" w:space="0" w:color="auto"/>
        <w:bottom w:val="none" w:sz="0" w:space="0" w:color="auto"/>
        <w:right w:val="none" w:sz="0" w:space="0" w:color="auto"/>
      </w:divBdr>
    </w:div>
    <w:div w:id="1287813670">
      <w:bodyDiv w:val="1"/>
      <w:marLeft w:val="0"/>
      <w:marRight w:val="0"/>
      <w:marTop w:val="0"/>
      <w:marBottom w:val="0"/>
      <w:divBdr>
        <w:top w:val="none" w:sz="0" w:space="0" w:color="auto"/>
        <w:left w:val="none" w:sz="0" w:space="0" w:color="auto"/>
        <w:bottom w:val="none" w:sz="0" w:space="0" w:color="auto"/>
        <w:right w:val="none" w:sz="0" w:space="0" w:color="auto"/>
      </w:divBdr>
    </w:div>
    <w:div w:id="1299913678">
      <w:bodyDiv w:val="1"/>
      <w:marLeft w:val="0"/>
      <w:marRight w:val="0"/>
      <w:marTop w:val="0"/>
      <w:marBottom w:val="0"/>
      <w:divBdr>
        <w:top w:val="none" w:sz="0" w:space="0" w:color="auto"/>
        <w:left w:val="none" w:sz="0" w:space="0" w:color="auto"/>
        <w:bottom w:val="none" w:sz="0" w:space="0" w:color="auto"/>
        <w:right w:val="none" w:sz="0" w:space="0" w:color="auto"/>
      </w:divBdr>
    </w:div>
    <w:div w:id="1361397440">
      <w:bodyDiv w:val="1"/>
      <w:marLeft w:val="0"/>
      <w:marRight w:val="0"/>
      <w:marTop w:val="0"/>
      <w:marBottom w:val="0"/>
      <w:divBdr>
        <w:top w:val="none" w:sz="0" w:space="0" w:color="auto"/>
        <w:left w:val="none" w:sz="0" w:space="0" w:color="auto"/>
        <w:bottom w:val="none" w:sz="0" w:space="0" w:color="auto"/>
        <w:right w:val="none" w:sz="0" w:space="0" w:color="auto"/>
      </w:divBdr>
    </w:div>
    <w:div w:id="1363743545">
      <w:bodyDiv w:val="1"/>
      <w:marLeft w:val="0"/>
      <w:marRight w:val="0"/>
      <w:marTop w:val="0"/>
      <w:marBottom w:val="0"/>
      <w:divBdr>
        <w:top w:val="none" w:sz="0" w:space="0" w:color="auto"/>
        <w:left w:val="none" w:sz="0" w:space="0" w:color="auto"/>
        <w:bottom w:val="none" w:sz="0" w:space="0" w:color="auto"/>
        <w:right w:val="none" w:sz="0" w:space="0" w:color="auto"/>
      </w:divBdr>
    </w:div>
    <w:div w:id="1422334885">
      <w:bodyDiv w:val="1"/>
      <w:marLeft w:val="0"/>
      <w:marRight w:val="0"/>
      <w:marTop w:val="0"/>
      <w:marBottom w:val="0"/>
      <w:divBdr>
        <w:top w:val="none" w:sz="0" w:space="0" w:color="auto"/>
        <w:left w:val="none" w:sz="0" w:space="0" w:color="auto"/>
        <w:bottom w:val="none" w:sz="0" w:space="0" w:color="auto"/>
        <w:right w:val="none" w:sz="0" w:space="0" w:color="auto"/>
      </w:divBdr>
    </w:div>
    <w:div w:id="1450276960">
      <w:bodyDiv w:val="1"/>
      <w:marLeft w:val="0"/>
      <w:marRight w:val="0"/>
      <w:marTop w:val="0"/>
      <w:marBottom w:val="0"/>
      <w:divBdr>
        <w:top w:val="none" w:sz="0" w:space="0" w:color="auto"/>
        <w:left w:val="none" w:sz="0" w:space="0" w:color="auto"/>
        <w:bottom w:val="none" w:sz="0" w:space="0" w:color="auto"/>
        <w:right w:val="none" w:sz="0" w:space="0" w:color="auto"/>
      </w:divBdr>
    </w:div>
    <w:div w:id="1454834134">
      <w:bodyDiv w:val="1"/>
      <w:marLeft w:val="0"/>
      <w:marRight w:val="0"/>
      <w:marTop w:val="0"/>
      <w:marBottom w:val="0"/>
      <w:divBdr>
        <w:top w:val="none" w:sz="0" w:space="0" w:color="auto"/>
        <w:left w:val="none" w:sz="0" w:space="0" w:color="auto"/>
        <w:bottom w:val="none" w:sz="0" w:space="0" w:color="auto"/>
        <w:right w:val="none" w:sz="0" w:space="0" w:color="auto"/>
      </w:divBdr>
    </w:div>
    <w:div w:id="1472291305">
      <w:bodyDiv w:val="1"/>
      <w:marLeft w:val="0"/>
      <w:marRight w:val="0"/>
      <w:marTop w:val="0"/>
      <w:marBottom w:val="0"/>
      <w:divBdr>
        <w:top w:val="none" w:sz="0" w:space="0" w:color="auto"/>
        <w:left w:val="none" w:sz="0" w:space="0" w:color="auto"/>
        <w:bottom w:val="none" w:sz="0" w:space="0" w:color="auto"/>
        <w:right w:val="none" w:sz="0" w:space="0" w:color="auto"/>
      </w:divBdr>
    </w:div>
    <w:div w:id="1491411786">
      <w:bodyDiv w:val="1"/>
      <w:marLeft w:val="0"/>
      <w:marRight w:val="0"/>
      <w:marTop w:val="0"/>
      <w:marBottom w:val="0"/>
      <w:divBdr>
        <w:top w:val="none" w:sz="0" w:space="0" w:color="auto"/>
        <w:left w:val="none" w:sz="0" w:space="0" w:color="auto"/>
        <w:bottom w:val="none" w:sz="0" w:space="0" w:color="auto"/>
        <w:right w:val="none" w:sz="0" w:space="0" w:color="auto"/>
      </w:divBdr>
    </w:div>
    <w:div w:id="1494645098">
      <w:bodyDiv w:val="1"/>
      <w:marLeft w:val="0"/>
      <w:marRight w:val="0"/>
      <w:marTop w:val="0"/>
      <w:marBottom w:val="0"/>
      <w:divBdr>
        <w:top w:val="none" w:sz="0" w:space="0" w:color="auto"/>
        <w:left w:val="none" w:sz="0" w:space="0" w:color="auto"/>
        <w:bottom w:val="none" w:sz="0" w:space="0" w:color="auto"/>
        <w:right w:val="none" w:sz="0" w:space="0" w:color="auto"/>
      </w:divBdr>
    </w:div>
    <w:div w:id="1525442852">
      <w:bodyDiv w:val="1"/>
      <w:marLeft w:val="0"/>
      <w:marRight w:val="0"/>
      <w:marTop w:val="0"/>
      <w:marBottom w:val="0"/>
      <w:divBdr>
        <w:top w:val="none" w:sz="0" w:space="0" w:color="auto"/>
        <w:left w:val="none" w:sz="0" w:space="0" w:color="auto"/>
        <w:bottom w:val="none" w:sz="0" w:space="0" w:color="auto"/>
        <w:right w:val="none" w:sz="0" w:space="0" w:color="auto"/>
      </w:divBdr>
    </w:div>
    <w:div w:id="1537502709">
      <w:bodyDiv w:val="1"/>
      <w:marLeft w:val="0"/>
      <w:marRight w:val="0"/>
      <w:marTop w:val="0"/>
      <w:marBottom w:val="0"/>
      <w:divBdr>
        <w:top w:val="none" w:sz="0" w:space="0" w:color="auto"/>
        <w:left w:val="none" w:sz="0" w:space="0" w:color="auto"/>
        <w:bottom w:val="none" w:sz="0" w:space="0" w:color="auto"/>
        <w:right w:val="none" w:sz="0" w:space="0" w:color="auto"/>
      </w:divBdr>
    </w:div>
    <w:div w:id="1587960001">
      <w:bodyDiv w:val="1"/>
      <w:marLeft w:val="0"/>
      <w:marRight w:val="0"/>
      <w:marTop w:val="0"/>
      <w:marBottom w:val="0"/>
      <w:divBdr>
        <w:top w:val="none" w:sz="0" w:space="0" w:color="auto"/>
        <w:left w:val="none" w:sz="0" w:space="0" w:color="auto"/>
        <w:bottom w:val="none" w:sz="0" w:space="0" w:color="auto"/>
        <w:right w:val="none" w:sz="0" w:space="0" w:color="auto"/>
      </w:divBdr>
    </w:div>
    <w:div w:id="1592662193">
      <w:bodyDiv w:val="1"/>
      <w:marLeft w:val="0"/>
      <w:marRight w:val="0"/>
      <w:marTop w:val="0"/>
      <w:marBottom w:val="0"/>
      <w:divBdr>
        <w:top w:val="none" w:sz="0" w:space="0" w:color="auto"/>
        <w:left w:val="none" w:sz="0" w:space="0" w:color="auto"/>
        <w:bottom w:val="none" w:sz="0" w:space="0" w:color="auto"/>
        <w:right w:val="none" w:sz="0" w:space="0" w:color="auto"/>
      </w:divBdr>
    </w:div>
    <w:div w:id="1623726490">
      <w:bodyDiv w:val="1"/>
      <w:marLeft w:val="0"/>
      <w:marRight w:val="0"/>
      <w:marTop w:val="0"/>
      <w:marBottom w:val="0"/>
      <w:divBdr>
        <w:top w:val="none" w:sz="0" w:space="0" w:color="auto"/>
        <w:left w:val="none" w:sz="0" w:space="0" w:color="auto"/>
        <w:bottom w:val="none" w:sz="0" w:space="0" w:color="auto"/>
        <w:right w:val="none" w:sz="0" w:space="0" w:color="auto"/>
      </w:divBdr>
    </w:div>
    <w:div w:id="1643585218">
      <w:bodyDiv w:val="1"/>
      <w:marLeft w:val="0"/>
      <w:marRight w:val="0"/>
      <w:marTop w:val="0"/>
      <w:marBottom w:val="0"/>
      <w:divBdr>
        <w:top w:val="none" w:sz="0" w:space="0" w:color="auto"/>
        <w:left w:val="none" w:sz="0" w:space="0" w:color="auto"/>
        <w:bottom w:val="none" w:sz="0" w:space="0" w:color="auto"/>
        <w:right w:val="none" w:sz="0" w:space="0" w:color="auto"/>
      </w:divBdr>
    </w:div>
    <w:div w:id="1713118174">
      <w:bodyDiv w:val="1"/>
      <w:marLeft w:val="0"/>
      <w:marRight w:val="0"/>
      <w:marTop w:val="0"/>
      <w:marBottom w:val="0"/>
      <w:divBdr>
        <w:top w:val="none" w:sz="0" w:space="0" w:color="auto"/>
        <w:left w:val="none" w:sz="0" w:space="0" w:color="auto"/>
        <w:bottom w:val="none" w:sz="0" w:space="0" w:color="auto"/>
        <w:right w:val="none" w:sz="0" w:space="0" w:color="auto"/>
      </w:divBdr>
    </w:div>
    <w:div w:id="1720743955">
      <w:bodyDiv w:val="1"/>
      <w:marLeft w:val="0"/>
      <w:marRight w:val="0"/>
      <w:marTop w:val="0"/>
      <w:marBottom w:val="0"/>
      <w:divBdr>
        <w:top w:val="none" w:sz="0" w:space="0" w:color="auto"/>
        <w:left w:val="none" w:sz="0" w:space="0" w:color="auto"/>
        <w:bottom w:val="none" w:sz="0" w:space="0" w:color="auto"/>
        <w:right w:val="none" w:sz="0" w:space="0" w:color="auto"/>
      </w:divBdr>
    </w:div>
    <w:div w:id="1761872794">
      <w:bodyDiv w:val="1"/>
      <w:marLeft w:val="0"/>
      <w:marRight w:val="0"/>
      <w:marTop w:val="0"/>
      <w:marBottom w:val="0"/>
      <w:divBdr>
        <w:top w:val="none" w:sz="0" w:space="0" w:color="auto"/>
        <w:left w:val="none" w:sz="0" w:space="0" w:color="auto"/>
        <w:bottom w:val="none" w:sz="0" w:space="0" w:color="auto"/>
        <w:right w:val="none" w:sz="0" w:space="0" w:color="auto"/>
      </w:divBdr>
    </w:div>
    <w:div w:id="1769227139">
      <w:bodyDiv w:val="1"/>
      <w:marLeft w:val="0"/>
      <w:marRight w:val="0"/>
      <w:marTop w:val="0"/>
      <w:marBottom w:val="0"/>
      <w:divBdr>
        <w:top w:val="none" w:sz="0" w:space="0" w:color="auto"/>
        <w:left w:val="none" w:sz="0" w:space="0" w:color="auto"/>
        <w:bottom w:val="none" w:sz="0" w:space="0" w:color="auto"/>
        <w:right w:val="none" w:sz="0" w:space="0" w:color="auto"/>
      </w:divBdr>
    </w:div>
    <w:div w:id="1954482496">
      <w:bodyDiv w:val="1"/>
      <w:marLeft w:val="0"/>
      <w:marRight w:val="0"/>
      <w:marTop w:val="0"/>
      <w:marBottom w:val="0"/>
      <w:divBdr>
        <w:top w:val="none" w:sz="0" w:space="0" w:color="auto"/>
        <w:left w:val="none" w:sz="0" w:space="0" w:color="auto"/>
        <w:bottom w:val="none" w:sz="0" w:space="0" w:color="auto"/>
        <w:right w:val="none" w:sz="0" w:space="0" w:color="auto"/>
      </w:divBdr>
    </w:div>
    <w:div w:id="1970086850">
      <w:bodyDiv w:val="1"/>
      <w:marLeft w:val="0"/>
      <w:marRight w:val="0"/>
      <w:marTop w:val="0"/>
      <w:marBottom w:val="0"/>
      <w:divBdr>
        <w:top w:val="none" w:sz="0" w:space="0" w:color="auto"/>
        <w:left w:val="none" w:sz="0" w:space="0" w:color="auto"/>
        <w:bottom w:val="none" w:sz="0" w:space="0" w:color="auto"/>
        <w:right w:val="none" w:sz="0" w:space="0" w:color="auto"/>
      </w:divBdr>
    </w:div>
    <w:div w:id="2011253193">
      <w:bodyDiv w:val="1"/>
      <w:marLeft w:val="0"/>
      <w:marRight w:val="0"/>
      <w:marTop w:val="0"/>
      <w:marBottom w:val="0"/>
      <w:divBdr>
        <w:top w:val="none" w:sz="0" w:space="0" w:color="auto"/>
        <w:left w:val="none" w:sz="0" w:space="0" w:color="auto"/>
        <w:bottom w:val="none" w:sz="0" w:space="0" w:color="auto"/>
        <w:right w:val="none" w:sz="0" w:space="0" w:color="auto"/>
      </w:divBdr>
    </w:div>
    <w:div w:id="2066099296">
      <w:bodyDiv w:val="1"/>
      <w:marLeft w:val="0"/>
      <w:marRight w:val="0"/>
      <w:marTop w:val="0"/>
      <w:marBottom w:val="0"/>
      <w:divBdr>
        <w:top w:val="none" w:sz="0" w:space="0" w:color="auto"/>
        <w:left w:val="none" w:sz="0" w:space="0" w:color="auto"/>
        <w:bottom w:val="none" w:sz="0" w:space="0" w:color="auto"/>
        <w:right w:val="none" w:sz="0" w:space="0" w:color="auto"/>
      </w:divBdr>
    </w:div>
    <w:div w:id="2067101211">
      <w:bodyDiv w:val="1"/>
      <w:marLeft w:val="0"/>
      <w:marRight w:val="0"/>
      <w:marTop w:val="0"/>
      <w:marBottom w:val="0"/>
      <w:divBdr>
        <w:top w:val="none" w:sz="0" w:space="0" w:color="auto"/>
        <w:left w:val="none" w:sz="0" w:space="0" w:color="auto"/>
        <w:bottom w:val="none" w:sz="0" w:space="0" w:color="auto"/>
        <w:right w:val="none" w:sz="0" w:space="0" w:color="auto"/>
      </w:divBdr>
    </w:div>
    <w:div w:id="2104953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QuickStyle" Target="diagrams/quickStyle1.xml"/><Relationship Id="rId26" Type="http://schemas.openxmlformats.org/officeDocument/2006/relationships/hyperlink" Target="https://github.com/CRH380B-6216L/ur5_webgui/" TargetMode="Externa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diagramLayout" Target="diagrams/layout1.xml"/><Relationship Id="rId25" Type="http://schemas.openxmlformats.org/officeDocument/2006/relationships/hyperlink" Target="https://github.com/CRH380B-6216L/visualization_rwt/tree/hydro-devel/rwt_movei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https://youtu.be/Pqc1IhRfw_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CRH380B-6216L/webROSGUI_prototype1"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github.com/CRH380B-6216L/webROSGUI_prototype0" TargetMode="External"/><Relationship Id="rId28" Type="http://schemas.openxmlformats.org/officeDocument/2006/relationships/hyperlink" Target="https://youtu.be/7M6ThsQKKKE" TargetMode="Externa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s://youtu.be/MVroEbGX5Gc" TargetMode="External"/><Relationship Id="rId30" Type="http://schemas.openxmlformats.org/officeDocument/2006/relationships/hyperlink" Target="https://youtu.be/iIB0xDJjZNA" TargetMode="Externa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B95E9C-DDE5-477A-BFE6-0D4C2F876E09}" type="doc">
      <dgm:prSet loTypeId="urn:microsoft.com/office/officeart/2005/8/layout/process1" loCatId="process" qsTypeId="urn:microsoft.com/office/officeart/2005/8/quickstyle/simple1" qsCatId="simple" csTypeId="urn:microsoft.com/office/officeart/2005/8/colors/accent1_2" csCatId="accent1" phldr="1"/>
      <dgm:spPr/>
      <dgm:t>
        <a:bodyPr/>
        <a:lstStyle/>
        <a:p>
          <a:endParaRPr lang="en-US"/>
        </a:p>
      </dgm:t>
    </dgm:pt>
    <dgm:pt modelId="{404394BC-DD2B-45F5-82FE-4DD6A2E54627}">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Browser</a:t>
          </a:r>
          <a:br>
            <a:rPr lang="en-US"/>
          </a:br>
          <a:r>
            <a:rPr lang="en-US"/>
            <a:t>(webapp)</a:t>
          </a:r>
        </a:p>
      </dgm:t>
    </dgm:pt>
    <dgm:pt modelId="{689E8F7F-E09E-4D38-8613-91D4EB654E03}" type="parTrans" cxnId="{FD94C174-1EB9-45A3-AB2D-F0B91D3598F3}">
      <dgm:prSet/>
      <dgm:spPr/>
      <dgm:t>
        <a:bodyPr/>
        <a:lstStyle/>
        <a:p>
          <a:pPr algn="ctr"/>
          <a:endParaRPr lang="en-US"/>
        </a:p>
      </dgm:t>
    </dgm:pt>
    <dgm:pt modelId="{C2437EC5-6BA8-4F9A-BEFD-525AB4FC38B4}" type="sibTrans" cxnId="{FD94C174-1EB9-45A3-AB2D-F0B91D3598F3}">
      <dgm:prSet/>
      <dgm:spPr/>
      <dgm:t>
        <a:bodyPr/>
        <a:lstStyle/>
        <a:p>
          <a:pPr algn="ctr"/>
          <a:r>
            <a:rPr lang="en-US"/>
            <a:t>rosbridge</a:t>
          </a:r>
          <a:br>
            <a:rPr lang="en-US"/>
          </a:br>
          <a:r>
            <a:rPr lang="en-US"/>
            <a:t>roslibjs, ros3djs</a:t>
          </a:r>
        </a:p>
      </dgm:t>
    </dgm:pt>
    <dgm:pt modelId="{EFD8F39E-5033-48D4-AA1C-177BDCE6E8D1}">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ROS</a:t>
          </a:r>
        </a:p>
      </dgm:t>
    </dgm:pt>
    <dgm:pt modelId="{EE83D90E-7640-488F-B89E-C769F5A873B0}" type="parTrans" cxnId="{ABFCD43A-C43C-41E9-8081-AA0C04D7445F}">
      <dgm:prSet/>
      <dgm:spPr/>
      <dgm:t>
        <a:bodyPr/>
        <a:lstStyle/>
        <a:p>
          <a:pPr algn="ctr"/>
          <a:endParaRPr lang="en-US"/>
        </a:p>
      </dgm:t>
    </dgm:pt>
    <dgm:pt modelId="{BA0DD6FE-783D-497D-A01A-AD1A9FB290CB}" type="sibTrans" cxnId="{ABFCD43A-C43C-41E9-8081-AA0C04D7445F}">
      <dgm:prSet/>
      <dgm:spPr/>
      <dgm:t>
        <a:bodyPr/>
        <a:lstStyle/>
        <a:p>
          <a:pPr algn="ctr"/>
          <a:r>
            <a:rPr lang="en-US"/>
            <a:t>       MoveIt!, UR driver</a:t>
          </a:r>
        </a:p>
      </dgm:t>
    </dgm:pt>
    <dgm:pt modelId="{C6396BFF-1B71-476A-A898-FD5B58205F8F}">
      <dgm:prSet phldrT="[Text]">
        <dgm:style>
          <a:lnRef idx="2">
            <a:schemeClr val="accent6"/>
          </a:lnRef>
          <a:fillRef idx="1">
            <a:schemeClr val="lt1"/>
          </a:fillRef>
          <a:effectRef idx="0">
            <a:schemeClr val="accent6"/>
          </a:effectRef>
          <a:fontRef idx="minor">
            <a:schemeClr val="dk1"/>
          </a:fontRef>
        </dgm:style>
      </dgm:prSet>
      <dgm:spPr/>
      <dgm:t>
        <a:bodyPr/>
        <a:lstStyle/>
        <a:p>
          <a:pPr algn="ctr"/>
          <a:r>
            <a:rPr lang="en-US"/>
            <a:t>Robot</a:t>
          </a:r>
        </a:p>
      </dgm:t>
    </dgm:pt>
    <dgm:pt modelId="{017261BE-EF03-4D33-98B6-E239E415B18A}" type="parTrans" cxnId="{A304E13D-C0BE-45D4-AA3A-60CF350B0313}">
      <dgm:prSet/>
      <dgm:spPr/>
      <dgm:t>
        <a:bodyPr/>
        <a:lstStyle/>
        <a:p>
          <a:pPr algn="ctr"/>
          <a:endParaRPr lang="en-US"/>
        </a:p>
      </dgm:t>
    </dgm:pt>
    <dgm:pt modelId="{F049DF26-B53C-485F-B814-3E79B489D07A}" type="sibTrans" cxnId="{A304E13D-C0BE-45D4-AA3A-60CF350B0313}">
      <dgm:prSet/>
      <dgm:spPr/>
      <dgm:t>
        <a:bodyPr/>
        <a:lstStyle/>
        <a:p>
          <a:pPr algn="ctr"/>
          <a:endParaRPr lang="en-US"/>
        </a:p>
      </dgm:t>
    </dgm:pt>
    <dgm:pt modelId="{2500042C-0EC3-43EB-99C7-E23B46037AC5}" type="pres">
      <dgm:prSet presAssocID="{27B95E9C-DDE5-477A-BFE6-0D4C2F876E09}" presName="Name0" presStyleCnt="0">
        <dgm:presLayoutVars>
          <dgm:dir/>
          <dgm:resizeHandles val="exact"/>
        </dgm:presLayoutVars>
      </dgm:prSet>
      <dgm:spPr/>
    </dgm:pt>
    <dgm:pt modelId="{98D72373-85F7-446D-90F8-FAC9AFBA3C28}" type="pres">
      <dgm:prSet presAssocID="{404394BC-DD2B-45F5-82FE-4DD6A2E54627}" presName="node" presStyleLbl="node1" presStyleIdx="0" presStyleCnt="3" custScaleX="26003">
        <dgm:presLayoutVars>
          <dgm:bulletEnabled val="1"/>
        </dgm:presLayoutVars>
      </dgm:prSet>
      <dgm:spPr/>
    </dgm:pt>
    <dgm:pt modelId="{5A65E0D3-9342-4F3B-BC37-4ED4BA8C4A93}" type="pres">
      <dgm:prSet presAssocID="{C2437EC5-6BA8-4F9A-BEFD-525AB4FC38B4}" presName="sibTrans" presStyleLbl="sibTrans2D1" presStyleIdx="0" presStyleCnt="2" custScaleX="187388" custScaleY="46235" custLinFactNeighborX="-3110" custLinFactNeighborY="1614"/>
      <dgm:spPr>
        <a:prstGeom prst="leftRightArrow">
          <a:avLst/>
        </a:prstGeom>
      </dgm:spPr>
    </dgm:pt>
    <dgm:pt modelId="{D8336F1F-3FFA-4389-8D78-9EB2F2C7572B}" type="pres">
      <dgm:prSet presAssocID="{C2437EC5-6BA8-4F9A-BEFD-525AB4FC38B4}" presName="connectorText" presStyleLbl="sibTrans2D1" presStyleIdx="0" presStyleCnt="2"/>
      <dgm:spPr/>
    </dgm:pt>
    <dgm:pt modelId="{D621A94B-BDEE-4647-8E3C-05860E968F54}" type="pres">
      <dgm:prSet presAssocID="{EFD8F39E-5033-48D4-AA1C-177BDCE6E8D1}" presName="node" presStyleLbl="node1" presStyleIdx="1" presStyleCnt="3" custScaleX="25394">
        <dgm:presLayoutVars>
          <dgm:bulletEnabled val="1"/>
        </dgm:presLayoutVars>
      </dgm:prSet>
      <dgm:spPr/>
    </dgm:pt>
    <dgm:pt modelId="{0EA995D3-45F0-4DD4-AF39-BF55532666AF}" type="pres">
      <dgm:prSet presAssocID="{BA0DD6FE-783D-497D-A01A-AD1A9FB290CB}" presName="sibTrans" presStyleLbl="sibTrans2D1" presStyleIdx="1" presStyleCnt="2" custScaleX="185705" custScaleY="48387" custLinFactNeighborX="-3110" custLinFactNeighborY="538"/>
      <dgm:spPr>
        <a:prstGeom prst="leftRightArrow">
          <a:avLst/>
        </a:prstGeom>
      </dgm:spPr>
    </dgm:pt>
    <dgm:pt modelId="{B630C4E4-9536-4952-8E7A-4752F2E14F5A}" type="pres">
      <dgm:prSet presAssocID="{BA0DD6FE-783D-497D-A01A-AD1A9FB290CB}" presName="connectorText" presStyleLbl="sibTrans2D1" presStyleIdx="1" presStyleCnt="2"/>
      <dgm:spPr/>
    </dgm:pt>
    <dgm:pt modelId="{D611D99A-4811-4C1A-B887-C96017F7B6EF}" type="pres">
      <dgm:prSet presAssocID="{C6396BFF-1B71-476A-A898-FD5B58205F8F}" presName="node" presStyleLbl="node1" presStyleIdx="2" presStyleCnt="3" custScaleX="25799">
        <dgm:presLayoutVars>
          <dgm:bulletEnabled val="1"/>
        </dgm:presLayoutVars>
      </dgm:prSet>
      <dgm:spPr/>
    </dgm:pt>
  </dgm:ptLst>
  <dgm:cxnLst>
    <dgm:cxn modelId="{3FD2D303-0B79-4767-A56D-1504A5540D1A}" type="presOf" srcId="{BA0DD6FE-783D-497D-A01A-AD1A9FB290CB}" destId="{B630C4E4-9536-4952-8E7A-4752F2E14F5A}" srcOrd="1" destOrd="0" presId="urn:microsoft.com/office/officeart/2005/8/layout/process1"/>
    <dgm:cxn modelId="{4C56CF1F-B1C8-402E-9475-C2CFC61CCC1F}" type="presOf" srcId="{C2437EC5-6BA8-4F9A-BEFD-525AB4FC38B4}" destId="{5A65E0D3-9342-4F3B-BC37-4ED4BA8C4A93}" srcOrd="0" destOrd="0" presId="urn:microsoft.com/office/officeart/2005/8/layout/process1"/>
    <dgm:cxn modelId="{B87DC720-CB30-458D-868E-0A3D20C1D92E}" type="presOf" srcId="{404394BC-DD2B-45F5-82FE-4DD6A2E54627}" destId="{98D72373-85F7-446D-90F8-FAC9AFBA3C28}" srcOrd="0" destOrd="0" presId="urn:microsoft.com/office/officeart/2005/8/layout/process1"/>
    <dgm:cxn modelId="{20BD1438-F509-478D-819E-30B7781F2E9D}" type="presOf" srcId="{C6396BFF-1B71-476A-A898-FD5B58205F8F}" destId="{D611D99A-4811-4C1A-B887-C96017F7B6EF}" srcOrd="0" destOrd="0" presId="urn:microsoft.com/office/officeart/2005/8/layout/process1"/>
    <dgm:cxn modelId="{ABFCD43A-C43C-41E9-8081-AA0C04D7445F}" srcId="{27B95E9C-DDE5-477A-BFE6-0D4C2F876E09}" destId="{EFD8F39E-5033-48D4-AA1C-177BDCE6E8D1}" srcOrd="1" destOrd="0" parTransId="{EE83D90E-7640-488F-B89E-C769F5A873B0}" sibTransId="{BA0DD6FE-783D-497D-A01A-AD1A9FB290CB}"/>
    <dgm:cxn modelId="{A304E13D-C0BE-45D4-AA3A-60CF350B0313}" srcId="{27B95E9C-DDE5-477A-BFE6-0D4C2F876E09}" destId="{C6396BFF-1B71-476A-A898-FD5B58205F8F}" srcOrd="2" destOrd="0" parTransId="{017261BE-EF03-4D33-98B6-E239E415B18A}" sibTransId="{F049DF26-B53C-485F-B814-3E79B489D07A}"/>
    <dgm:cxn modelId="{AE21F266-3BA4-4D73-B5EA-F85F426EA43C}" type="presOf" srcId="{C2437EC5-6BA8-4F9A-BEFD-525AB4FC38B4}" destId="{D8336F1F-3FFA-4389-8D78-9EB2F2C7572B}" srcOrd="1" destOrd="0" presId="urn:microsoft.com/office/officeart/2005/8/layout/process1"/>
    <dgm:cxn modelId="{FD94C174-1EB9-45A3-AB2D-F0B91D3598F3}" srcId="{27B95E9C-DDE5-477A-BFE6-0D4C2F876E09}" destId="{404394BC-DD2B-45F5-82FE-4DD6A2E54627}" srcOrd="0" destOrd="0" parTransId="{689E8F7F-E09E-4D38-8613-91D4EB654E03}" sibTransId="{C2437EC5-6BA8-4F9A-BEFD-525AB4FC38B4}"/>
    <dgm:cxn modelId="{DE940888-0A88-4199-90FC-55B22FFC1DBE}" type="presOf" srcId="{BA0DD6FE-783D-497D-A01A-AD1A9FB290CB}" destId="{0EA995D3-45F0-4DD4-AF39-BF55532666AF}" srcOrd="0" destOrd="0" presId="urn:microsoft.com/office/officeart/2005/8/layout/process1"/>
    <dgm:cxn modelId="{2A6CC6BC-E65A-4F75-953A-54BF1268FAF8}" type="presOf" srcId="{EFD8F39E-5033-48D4-AA1C-177BDCE6E8D1}" destId="{D621A94B-BDEE-4647-8E3C-05860E968F54}" srcOrd="0" destOrd="0" presId="urn:microsoft.com/office/officeart/2005/8/layout/process1"/>
    <dgm:cxn modelId="{93DE4FF5-A85C-47A3-B66E-44EC7082B34A}" type="presOf" srcId="{27B95E9C-DDE5-477A-BFE6-0D4C2F876E09}" destId="{2500042C-0EC3-43EB-99C7-E23B46037AC5}" srcOrd="0" destOrd="0" presId="urn:microsoft.com/office/officeart/2005/8/layout/process1"/>
    <dgm:cxn modelId="{6A0AAC09-6C3C-4531-A63D-B4D64513CA10}" type="presParOf" srcId="{2500042C-0EC3-43EB-99C7-E23B46037AC5}" destId="{98D72373-85F7-446D-90F8-FAC9AFBA3C28}" srcOrd="0" destOrd="0" presId="urn:microsoft.com/office/officeart/2005/8/layout/process1"/>
    <dgm:cxn modelId="{4A114430-1A3C-4433-A480-019FB8C6EAED}" type="presParOf" srcId="{2500042C-0EC3-43EB-99C7-E23B46037AC5}" destId="{5A65E0D3-9342-4F3B-BC37-4ED4BA8C4A93}" srcOrd="1" destOrd="0" presId="urn:microsoft.com/office/officeart/2005/8/layout/process1"/>
    <dgm:cxn modelId="{EE4E05D5-04C6-4960-AE05-53D4AADC5136}" type="presParOf" srcId="{5A65E0D3-9342-4F3B-BC37-4ED4BA8C4A93}" destId="{D8336F1F-3FFA-4389-8D78-9EB2F2C7572B}" srcOrd="0" destOrd="0" presId="urn:microsoft.com/office/officeart/2005/8/layout/process1"/>
    <dgm:cxn modelId="{BD3C0BAE-D053-4578-84C9-7EF652CACA28}" type="presParOf" srcId="{2500042C-0EC3-43EB-99C7-E23B46037AC5}" destId="{D621A94B-BDEE-4647-8E3C-05860E968F54}" srcOrd="2" destOrd="0" presId="urn:microsoft.com/office/officeart/2005/8/layout/process1"/>
    <dgm:cxn modelId="{4E545F63-706F-4414-B1EE-03F75AEACDF6}" type="presParOf" srcId="{2500042C-0EC3-43EB-99C7-E23B46037AC5}" destId="{0EA995D3-45F0-4DD4-AF39-BF55532666AF}" srcOrd="3" destOrd="0" presId="urn:microsoft.com/office/officeart/2005/8/layout/process1"/>
    <dgm:cxn modelId="{1807C2BA-D760-4A27-9108-6BB7F569A877}" type="presParOf" srcId="{0EA995D3-45F0-4DD4-AF39-BF55532666AF}" destId="{B630C4E4-9536-4952-8E7A-4752F2E14F5A}" srcOrd="0" destOrd="0" presId="urn:microsoft.com/office/officeart/2005/8/layout/process1"/>
    <dgm:cxn modelId="{0311CCB0-5ACC-48B4-9A03-02BDC436AD83}" type="presParOf" srcId="{2500042C-0EC3-43EB-99C7-E23B46037AC5}" destId="{D611D99A-4811-4C1A-B887-C96017F7B6EF}"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D72373-85F7-446D-90F8-FAC9AFBA3C28}">
      <dsp:nvSpPr>
        <dsp:cNvPr id="0" name=""/>
        <dsp:cNvSpPr/>
      </dsp:nvSpPr>
      <dsp:spPr>
        <a:xfrm>
          <a:off x="4590" y="0"/>
          <a:ext cx="939116"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Browser</a:t>
          </a:r>
          <a:br>
            <a:rPr lang="en-US" sz="1500" kern="1200"/>
          </a:br>
          <a:r>
            <a:rPr lang="en-US" sz="1500" kern="1200"/>
            <a:t>(webapp)</a:t>
          </a:r>
        </a:p>
      </dsp:txBody>
      <dsp:txXfrm>
        <a:off x="30535" y="25945"/>
        <a:ext cx="887226" cy="833935"/>
      </dsp:txXfrm>
    </dsp:sp>
    <dsp:sp modelId="{5A65E0D3-9342-4F3B-BC37-4ED4BA8C4A93}">
      <dsp:nvSpPr>
        <dsp:cNvPr id="0" name=""/>
        <dsp:cNvSpPr/>
      </dsp:nvSpPr>
      <dsp:spPr>
        <a:xfrm>
          <a:off x="946508" y="252429"/>
          <a:ext cx="1434741" cy="409561"/>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n-US" sz="800" kern="1200"/>
            <a:t>rosbridge</a:t>
          </a:r>
          <a:br>
            <a:rPr lang="en-US" sz="800" kern="1200"/>
          </a:br>
          <a:r>
            <a:rPr lang="en-US" sz="800" kern="1200"/>
            <a:t>roslibjs, ros3djs</a:t>
          </a:r>
        </a:p>
      </dsp:txBody>
      <dsp:txXfrm>
        <a:off x="946508" y="334341"/>
        <a:ext cx="1311873" cy="245737"/>
      </dsp:txXfrm>
    </dsp:sp>
    <dsp:sp modelId="{D621A94B-BDEE-4647-8E3C-05860E968F54}">
      <dsp:nvSpPr>
        <dsp:cNvPr id="0" name=""/>
        <dsp:cNvSpPr/>
      </dsp:nvSpPr>
      <dsp:spPr>
        <a:xfrm>
          <a:off x="2388335" y="0"/>
          <a:ext cx="917122"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ROS</a:t>
          </a:r>
        </a:p>
      </dsp:txBody>
      <dsp:txXfrm>
        <a:off x="2414280" y="25945"/>
        <a:ext cx="865232" cy="833935"/>
      </dsp:txXfrm>
    </dsp:sp>
    <dsp:sp modelId="{0EA995D3-45F0-4DD4-AF39-BF55532666AF}">
      <dsp:nvSpPr>
        <dsp:cNvPr id="0" name=""/>
        <dsp:cNvSpPr/>
      </dsp:nvSpPr>
      <dsp:spPr>
        <a:xfrm>
          <a:off x="3314701" y="233366"/>
          <a:ext cx="1421855" cy="428624"/>
        </a:xfrm>
        <a:prstGeom prst="leftRightArrow">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n-US" sz="800" kern="1200"/>
            <a:t>       MoveIt!, UR driver</a:t>
          </a:r>
        </a:p>
      </dsp:txBody>
      <dsp:txXfrm>
        <a:off x="3314701" y="319091"/>
        <a:ext cx="1293268" cy="257174"/>
      </dsp:txXfrm>
    </dsp:sp>
    <dsp:sp modelId="{D611D99A-4811-4C1A-B887-C96017F7B6EF}">
      <dsp:nvSpPr>
        <dsp:cNvPr id="0" name=""/>
        <dsp:cNvSpPr/>
      </dsp:nvSpPr>
      <dsp:spPr>
        <a:xfrm>
          <a:off x="4750085" y="0"/>
          <a:ext cx="931748" cy="885825"/>
        </a:xfrm>
        <a:prstGeom prst="roundRect">
          <a:avLst>
            <a:gd name="adj" fmla="val 10000"/>
          </a:avLst>
        </a:prstGeom>
        <a:solidFill>
          <a:schemeClr val="lt1"/>
        </a:solidFill>
        <a:ln w="12700" cap="flat" cmpd="sng" algn="ctr">
          <a:solidFill>
            <a:schemeClr val="accent6"/>
          </a:solidFill>
          <a:prstDash val="solid"/>
          <a:miter lim="800000"/>
        </a:ln>
        <a:effectLst/>
      </dsp:spPr>
      <dsp:style>
        <a:lnRef idx="2">
          <a:schemeClr val="accent6"/>
        </a:lnRef>
        <a:fillRef idx="1">
          <a:schemeClr val="lt1"/>
        </a:fillRef>
        <a:effectRef idx="0">
          <a:schemeClr val="accent6"/>
        </a:effectRef>
        <a:fontRef idx="minor">
          <a:schemeClr val="dk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Robot</a:t>
          </a:r>
        </a:p>
      </dsp:txBody>
      <dsp:txXfrm>
        <a:off x="4776030" y="25945"/>
        <a:ext cx="879858" cy="83393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CA54D51E9630E459D75023F9274395D" ma:contentTypeVersion="4" ma:contentTypeDescription="Create a new document." ma:contentTypeScope="" ma:versionID="72869a63e82eab18dbd10d961e0cb359">
  <xsd:schema xmlns:xsd="http://www.w3.org/2001/XMLSchema" xmlns:xs="http://www.w3.org/2001/XMLSchema" xmlns:p="http://schemas.microsoft.com/office/2006/metadata/properties" xmlns:ns1="http://schemas.microsoft.com/sharepoint/v3" targetNamespace="http://schemas.microsoft.com/office/2006/metadata/properties" ma:root="true" ma:fieldsID="0863ceac84635da5d313e9d45a557536"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{EFC2C166-39C4-42C1-8BFD-740565948209}</b:Guid>
    <b:Title>About ROS</b:Title>
    <b:InternetSiteTitle>ROS.org</b:InternetSiteTitle>
    <b:URL>http://www.ros.org/about-ros/</b:URL>
    <b:RefOrder>2</b:RefOrder>
  </b:Source>
  <b:Source>
    <b:Tag>Uni09</b:Tag>
    <b:SourceType>Report</b:SourceType>
    <b:Guid>{CC1F4340-C6E4-4773-91A8-8BD2DD41D046}</b:Guid>
    <b:Author>
      <b:Author>
        <b:NameList>
          <b:Person>
            <b:Last>Universal Robots A/S</b:Last>
          </b:Person>
        </b:NameList>
      </b:Author>
    </b:Author>
    <b:Title>UR5 User Manual</b:Title>
    <b:Year>2009</b:Year>
    <b:RefOrder>1</b:RefOrder>
  </b:Source>
  <b:Source>
    <b:Tag>Rus15</b:Tag>
    <b:SourceType>ConferenceProceedings</b:SourceType>
    <b:Guid>{8DE958DA-E537-4B7A-B4B3-F09913B7E2F8}</b:Guid>
    <b:Title>Robot Web Tools: Efficient Messaging for Cloud Robotics</b:Title>
    <b:Year>2015</b:Year>
    <b:ConferenceName>Proceedings of the IEEE/RSJ International Conference on Intelligent Robots and Systems (IROS)</b:ConferenceName>
    <b:Author>
      <b:Author>
        <b:NameList>
          <b:Person>
            <b:Last>Toris</b:Last>
            <b:First>Russell</b:First>
          </b:Person>
          <b:Person>
            <b:Last>Kammerl</b:Last>
            <b:First>Julius</b:First>
          </b:Person>
          <b:Person>
            <b:Last>Lu</b:Last>
            <b:First>David</b:First>
          </b:Person>
          <b:Person>
            <b:Last>Lee</b:Last>
            <b:First>Jihoon</b:First>
          </b:Person>
          <b:Person>
            <b:Last>Jenkins</b:Last>
            <b:First>Odest Chadwicke</b:First>
          </b:Person>
          <b:Person>
            <b:Last>Osentoski</b:Last>
            <b:First>Sarah</b:First>
          </b:Person>
          <b:Person>
            <b:Last>Wills</b:Last>
            <b:First>Mitchell</b:First>
          </b:Person>
          <b:Person>
            <b:Last>Chernova</b:Last>
            <b:First>Sonia</b:First>
          </b:Person>
        </b:NameList>
      </b:Author>
    </b:Author>
    <b:LCID>en-US</b:LCID>
    <b:RefOrder>6</b:RefOrder>
  </b:Source>
  <b:Source>
    <b:Tag>Suc</b:Tag>
    <b:SourceType>InternetSite</b:SourceType>
    <b:Guid>{14AAA5D3-3771-4814-8B7D-66A386C09F4D}</b:Guid>
    <b:InternetSiteTitle>"MoveIt!"</b:InternetSiteTitle>
    <b:URL>http://moveit.ros.org</b:URL>
    <b:Author>
      <b:Author>
        <b:NameList>
          <b:Person>
            <b:Last>Sucan</b:Last>
            <b:First>Ioan A</b:First>
          </b:Person>
          <b:Person>
            <b:Last>Chitta</b:Last>
            <b:First>Sachin</b:First>
          </b:Person>
        </b:NameList>
      </b:Author>
    </b:Author>
    <b:LCID>en-US</b:LCID>
    <b:RefOrder>5</b:RefOrder>
  </b:Source>
  <b:Source>
    <b:Tag>Tul13</b:Tag>
    <b:SourceType>ConferenceProceedings</b:SourceType>
    <b:Guid>{3F01DC2B-3793-4578-9D72-0E86EEF99976}</b:Guid>
    <b:Title>tf: The transform library</b:Title>
    <b:Year>2013</b:Year>
    <b:Pages>1-6</b:Pages>
    <b:Author>
      <b:Author>
        <b:NameList>
          <b:Person>
            <b:Last>Foote</b:Last>
            <b:First>Tully</b:First>
          </b:Person>
        </b:NameList>
      </b:Author>
    </b:Author>
    <b:ConferenceName>Technologies for Practical Robot Applications (TePRA), 2013 IEEE International Conference on</b:ConferenceName>
    <b:RefOrder>4</b:RefOrder>
  </b:Source>
  <b:Source>
    <b:Tag>XML</b:Tag>
    <b:SourceType>DocumentFromInternetSite</b:SourceType>
    <b:Guid>{51EF6C39-B066-477B-AC13-0FC85BE7A600}</b:Guid>
    <b:Title>XML Robot Description Format (URDF)</b:Title>
    <b:InternetSiteTitle>ROS.org</b:InternetSiteTitle>
    <b:URL>http://wiki.ros.org/urdf/XML/model</b:URL>
    <b:RefOrder>3</b:RefOrder>
  </b:Source>
  <b:Source>
    <b:Tag>Int</b:Tag>
    <b:SourceType>DocumentFromInternetSite</b:SourceType>
    <b:Guid>{69D50BEB-0441-4177-A998-3288CEAFF4DF}</b:Guid>
    <b:Title>Introduction</b:Title>
    <b:InternetSiteTitle>Vue.js</b:InternetSiteTitle>
    <b:URL>https://vuejs.org/v2/guide/</b:URL>
    <b:RefOrder>7</b:RefOrder>
  </b:Source>
</b:Sources>
</file>

<file path=customXml/itemProps1.xml><?xml version="1.0" encoding="utf-8"?>
<ds:datastoreItem xmlns:ds="http://schemas.openxmlformats.org/officeDocument/2006/customXml" ds:itemID="{66218A31-DACE-47F6-8350-15E9E9C5155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6CF61CB5-394B-49C6-A21C-4F73F0E59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424206-FF6B-4F17-A51D-71768236DE24}">
  <ds:schemaRefs>
    <ds:schemaRef ds:uri="http://schemas.microsoft.com/sharepoint/v3/contenttype/forms"/>
  </ds:schemaRefs>
</ds:datastoreItem>
</file>

<file path=customXml/itemProps4.xml><?xml version="1.0" encoding="utf-8"?>
<ds:datastoreItem xmlns:ds="http://schemas.openxmlformats.org/officeDocument/2006/customXml" ds:itemID="{0D60E12F-499D-4423-87BB-2130EF592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TotalTime>
  <Pages>19</Pages>
  <Words>5456</Words>
  <Characters>30014</Characters>
  <Application>Microsoft Office Word</Application>
  <DocSecurity>0</DocSecurity>
  <Lines>250</Lines>
  <Paragraphs>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Programming and Visualizing Industrial Robots with a Web-Based GUI</vt:lpstr>
      <vt:lpstr/>
    </vt:vector>
  </TitlesOfParts>
  <Company>Fontys Hogescholen</Company>
  <LinksUpToDate>false</LinksUpToDate>
  <CharactersWithSpaces>35400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and Visualizing Industrial Robots with a Web-Based GUI</dc:title>
  <dc:subject>Zirui Song (2652528)</dc:subject>
  <dc:creator>Maas,Ad A.B.H.</dc:creator>
  <cp:keywords/>
  <cp:lastModifiedBy>user</cp:lastModifiedBy>
  <cp:revision>11</cp:revision>
  <dcterms:created xsi:type="dcterms:W3CDTF">2018-01-14T16:18:00Z</dcterms:created>
  <dcterms:modified xsi:type="dcterms:W3CDTF">2018-01-16T20:16:00Z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0x010100DCA54D51E9630E459D75023F9274395D</vt:lpwstr>
  </property>
</Properties>
</file>